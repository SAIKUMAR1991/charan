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7A2F30" w14:textId="77777777" w:rsidR="00207025" w:rsidRPr="002C49F7" w:rsidRDefault="00207025" w:rsidP="00207025">
      <w:pPr>
        <w:pStyle w:val="Heading1"/>
        <w:spacing w:before="120" w:after="120"/>
        <w:ind w:left="4320"/>
        <w:rPr>
          <w:rFonts w:cs="Arial"/>
          <w:bCs w:val="0"/>
          <w:sz w:val="28"/>
          <w:szCs w:val="2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C49F7">
        <w:rPr>
          <w:rFonts w:cs="Arial"/>
          <w:bCs w:val="0"/>
          <w:noProof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inline distT="0" distB="0" distL="0" distR="0" wp14:anchorId="3FA2F85B" wp14:editId="6A1E9CE6">
            <wp:extent cx="3876675" cy="762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49F7">
        <w:rPr>
          <w:rFonts w:cs="Arial"/>
          <w:bCs w:val="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</w:t>
      </w:r>
      <w:r w:rsidRPr="002C49F7">
        <w:rPr>
          <w:rFonts w:cs="Arial"/>
          <w:bCs w:val="0"/>
          <w:sz w:val="28"/>
          <w:szCs w:val="2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</w:t>
      </w:r>
    </w:p>
    <w:p w14:paraId="177104A7" w14:textId="77777777" w:rsidR="00207025" w:rsidRPr="002C49F7" w:rsidRDefault="00207025" w:rsidP="00207025">
      <w:pPr>
        <w:spacing w:after="30"/>
        <w:rPr>
          <w:rFonts w:ascii="Arial" w:hAnsi="Arial" w:cs="Arial"/>
          <w:sz w:val="16"/>
        </w:rPr>
      </w:pPr>
      <w:r w:rsidRPr="002C49F7">
        <w:rPr>
          <w:rFonts w:ascii="Arial" w:hAnsi="Arial" w:cs="Arial"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Sumit Kumar Singh</w:t>
      </w:r>
    </w:p>
    <w:p w14:paraId="65CC47B1" w14:textId="77777777" w:rsidR="00207025" w:rsidRPr="002C49F7" w:rsidRDefault="00207025" w:rsidP="00207025">
      <w:pPr>
        <w:spacing w:after="30"/>
        <w:rPr>
          <w:rFonts w:ascii="Arial" w:hAnsi="Arial" w:cs="Arial"/>
          <w:sz w:val="16"/>
        </w:rPr>
      </w:pPr>
      <w:r w:rsidRPr="002C49F7">
        <w:rPr>
          <w:rFonts w:ascii="Arial" w:hAnsi="Arial" w:cs="Arial"/>
          <w:sz w:val="16"/>
        </w:rPr>
        <w:sym w:font="Wingdings" w:char="F02A"/>
      </w:r>
      <w:r w:rsidRPr="002C49F7">
        <w:rPr>
          <w:rFonts w:ascii="Arial" w:hAnsi="Arial" w:cs="Arial"/>
          <w:sz w:val="16"/>
        </w:rPr>
        <w:t xml:space="preserve"> Singh.sumitmca@gmail.com</w:t>
      </w:r>
    </w:p>
    <w:p w14:paraId="68E74703" w14:textId="77777777" w:rsidR="00207025" w:rsidRPr="002C49F7" w:rsidRDefault="00207025" w:rsidP="00207025">
      <w:pPr>
        <w:rPr>
          <w:rFonts w:ascii="Arial" w:hAnsi="Arial" w:cs="Arial"/>
          <w:sz w:val="18"/>
          <w:szCs w:val="18"/>
        </w:rPr>
      </w:pPr>
      <w:r w:rsidRPr="002C49F7">
        <w:rPr>
          <w:rFonts w:ascii="Arial" w:hAnsi="Arial" w:cs="Arial"/>
          <w:sz w:val="16"/>
        </w:rPr>
        <w:sym w:font="Wingdings 2" w:char="F027"/>
      </w:r>
      <w:r w:rsidRPr="002C49F7">
        <w:rPr>
          <w:rFonts w:ascii="Arial" w:hAnsi="Arial" w:cs="Arial"/>
          <w:sz w:val="16"/>
        </w:rPr>
        <w:t xml:space="preserve"> +1 469 662 9957</w:t>
      </w:r>
    </w:p>
    <w:p w14:paraId="005CDF78" w14:textId="2EDBF200" w:rsidR="00207025" w:rsidRPr="002C49F7" w:rsidRDefault="00CE3D30" w:rsidP="00207025">
      <w:pPr>
        <w:rPr>
          <w:rFonts w:ascii="Arial" w:hAnsi="Arial" w:cs="Arial"/>
        </w:rPr>
      </w:pPr>
      <w:r w:rsidRPr="002C49F7">
        <w:rPr>
          <w:rFonts w:ascii="Arial" w:hAnsi="Arial" w:cs="Arial"/>
        </w:rPr>
        <w:t xml:space="preserve">Salt lake City , </w:t>
      </w:r>
      <w:r w:rsidR="0095183E" w:rsidRPr="002C49F7">
        <w:rPr>
          <w:rFonts w:ascii="Arial" w:hAnsi="Arial" w:cs="Arial"/>
        </w:rPr>
        <w:t>Utah</w:t>
      </w:r>
      <w:r w:rsidRPr="002C49F7">
        <w:rPr>
          <w:rFonts w:ascii="Arial" w:hAnsi="Arial" w:cs="Arial"/>
        </w:rPr>
        <w:t xml:space="preserve"> </w:t>
      </w:r>
    </w:p>
    <w:p w14:paraId="05F5BEBC" w14:textId="77777777" w:rsidR="00207025" w:rsidRPr="002C49F7" w:rsidRDefault="00207025" w:rsidP="00207025">
      <w:pPr>
        <w:pStyle w:val="Header"/>
        <w:rPr>
          <w:rFonts w:ascii="Arial" w:hAnsi="Arial" w:cs="Arial"/>
        </w:rPr>
      </w:pPr>
      <w:r w:rsidRPr="002C49F7">
        <w:rPr>
          <w:rFonts w:ascii="Arial" w:hAnsi="Arial" w:cs="Arial"/>
        </w:rPr>
        <w:tab/>
      </w:r>
    </w:p>
    <w:p w14:paraId="165D39AC" w14:textId="77777777" w:rsidR="00207025" w:rsidRPr="002C49F7" w:rsidRDefault="00207025" w:rsidP="00207025">
      <w:pPr>
        <w:jc w:val="center"/>
        <w:rPr>
          <w:rFonts w:ascii="Arial" w:hAnsi="Arial" w:cs="Arial"/>
          <w:b/>
          <w:sz w:val="24"/>
          <w:u w:val="single"/>
        </w:rPr>
      </w:pPr>
    </w:p>
    <w:p w14:paraId="01380856" w14:textId="77777777" w:rsidR="00207025" w:rsidRPr="002C49F7" w:rsidRDefault="00207025" w:rsidP="00207025">
      <w:pPr>
        <w:jc w:val="center"/>
        <w:rPr>
          <w:rFonts w:ascii="Arial" w:hAnsi="Arial" w:cs="Arial"/>
          <w:b/>
          <w:sz w:val="24"/>
          <w:u w:val="single"/>
        </w:rPr>
      </w:pPr>
      <w:r w:rsidRPr="002C49F7">
        <w:rPr>
          <w:rFonts w:ascii="Arial" w:hAnsi="Arial" w:cs="Arial"/>
          <w:b/>
          <w:sz w:val="24"/>
          <w:u w:val="single"/>
        </w:rPr>
        <w:t>SQL Server Database Administrator</w:t>
      </w:r>
    </w:p>
    <w:p w14:paraId="129535A7" w14:textId="77777777" w:rsidR="00207025" w:rsidRPr="002C49F7" w:rsidRDefault="00207025" w:rsidP="000D1075">
      <w:pPr>
        <w:pStyle w:val="Heading3"/>
        <w:rPr>
          <w:rFonts w:cs="Arial"/>
        </w:rPr>
      </w:pPr>
    </w:p>
    <w:p w14:paraId="5ECD4827" w14:textId="77777777" w:rsidR="00CE3D30" w:rsidRPr="002C49F7" w:rsidRDefault="00CE3D30" w:rsidP="00CE3D30">
      <w:pPr>
        <w:pStyle w:val="Heading6"/>
        <w:numPr>
          <w:ilvl w:val="5"/>
          <w:numId w:val="0"/>
        </w:numPr>
        <w:suppressAutoHyphens/>
        <w:autoSpaceDE w:val="0"/>
        <w:ind w:right="4"/>
        <w:rPr>
          <w:rFonts w:cs="Arial"/>
          <w:color w:val="auto"/>
        </w:rPr>
      </w:pPr>
      <w:r w:rsidRPr="002C49F7">
        <w:rPr>
          <w:rFonts w:cs="Arial"/>
          <w:color w:val="auto"/>
        </w:rPr>
        <w:t>PROFESSIONAL SUMMARY</w:t>
      </w:r>
    </w:p>
    <w:p w14:paraId="0455FB6E" w14:textId="4EB75ECF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 xml:space="preserve">Around  </w:t>
      </w:r>
      <w:r w:rsidR="002C49F7">
        <w:rPr>
          <w:rFonts w:ascii="Arial" w:hAnsi="Arial" w:cs="Arial"/>
        </w:rPr>
        <w:t xml:space="preserve">11 </w:t>
      </w:r>
      <w:r w:rsidRPr="002C49F7">
        <w:rPr>
          <w:rFonts w:ascii="Arial" w:hAnsi="Arial" w:cs="Arial"/>
        </w:rPr>
        <w:t>years of experience with the 32bit, 64-bit Microsoft SQL SERVER in Production and Non-Production environments with vers</w:t>
      </w:r>
      <w:r w:rsidR="002C49F7">
        <w:rPr>
          <w:rFonts w:ascii="Arial" w:hAnsi="Arial" w:cs="Arial"/>
        </w:rPr>
        <w:t>ions 2005,2008,2008R2,2012,2014 &amp; 2016</w:t>
      </w:r>
    </w:p>
    <w:p w14:paraId="719B56B7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Expertise in Database Administration of very large and complex databases in SQL Server 2014, 2012, 2008 R2, 2008 and SQL Server 2005/ 2000</w:t>
      </w:r>
    </w:p>
    <w:p w14:paraId="6F5AADAD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Expertise with server configuration, performance tuning and maintenance with outstanding troubleshooting capabilities.</w:t>
      </w:r>
    </w:p>
    <w:p w14:paraId="04C5C827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Implemented new SQL Server 2012 technique ALWAYS ON for High Availability Disaster Recovery.</w:t>
      </w:r>
    </w:p>
    <w:p w14:paraId="329C2ED9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Strong understanding of RDBMS concepts as well as Data Modeling Concepts.</w:t>
      </w:r>
    </w:p>
    <w:p w14:paraId="2CBE1AE4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Extensive experience in implementing HADR solutions like Replication, Log shipping, Clustering and mirroring on physical and virtual machines.</w:t>
      </w:r>
    </w:p>
    <w:p w14:paraId="141A716D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Extensively worked on Active-Active and Active-Passive Clustering.</w:t>
      </w:r>
    </w:p>
    <w:p w14:paraId="557E18D8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Worked on Transactional and Snapshot Replication</w:t>
      </w:r>
    </w:p>
    <w:p w14:paraId="618C03CA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 xml:space="preserve">Configured Synchronous and Asynchronous Mirroring for DR. </w:t>
      </w:r>
    </w:p>
    <w:p w14:paraId="537A36BF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Implemented Inplace and Side by Side Migration of MS SQL SERVER of different Versions.</w:t>
      </w:r>
    </w:p>
    <w:p w14:paraId="1293197A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Experience with Policy Based Management, Resource Governor, and Transparent Data Encryption (TDE).</w:t>
      </w:r>
    </w:p>
    <w:p w14:paraId="304519DD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Good experience in Deploying SSIS packages in MS SQL Server 2008 and MS SQL Server 2012.</w:t>
      </w:r>
    </w:p>
    <w:p w14:paraId="65FE0421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Expert in Data Integrity, Performance Tuning, Query Optimization</w:t>
      </w:r>
    </w:p>
    <w:p w14:paraId="5CF165D1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Expert level skills in Objects creation such as Table, Normalization, Indexes, Stored Procedures, Cursors, Triggers and other SQL joins and query writing.</w:t>
      </w:r>
    </w:p>
    <w:p w14:paraId="33DBD81F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Experience in logical and physical data modeling of the database in ERWIN and MSVISIO.</w:t>
      </w:r>
    </w:p>
    <w:p w14:paraId="13FEE4E5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Experience in Normalization, Database design, Performance Analysis and Production Support for very large Databases.</w:t>
      </w:r>
    </w:p>
    <w:p w14:paraId="349FF18B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Experience in analyzing Locks, Dead Locks and Handling the Isolation Level and Concurrency Effects.</w:t>
      </w:r>
    </w:p>
    <w:p w14:paraId="77023EDB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Upgradation of SQL server versions and applying patches and hot fixes.</w:t>
      </w:r>
    </w:p>
    <w:p w14:paraId="2C323DD6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Experience with Change management process for production and non-production changes.</w:t>
      </w:r>
    </w:p>
    <w:p w14:paraId="1E7B1256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Troubleshooting the Disk failures in a Cluster Environment.</w:t>
      </w:r>
    </w:p>
    <w:p w14:paraId="727B2DAE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Experience working in both OLTP and OLAP environments.</w:t>
      </w:r>
    </w:p>
    <w:p w14:paraId="7A944E24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Experience in transforming data from one server to other servers using tools like Bulk Copy Program (BCP) and Data Transformation Services (DTS) and SSIS.</w:t>
      </w:r>
    </w:p>
    <w:p w14:paraId="2686A481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Used Index tuning wizard and rebuilding indexes for faster Query Performance.</w:t>
      </w:r>
    </w:p>
    <w:p w14:paraId="1661B239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Implemented T-SQL features like Data partitioning, Error handling and Snapshot Isolation.</w:t>
      </w:r>
    </w:p>
    <w:p w14:paraId="3CFEE184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 xml:space="preserve">Configured the DB SMTP mail for the notification purposes.         </w:t>
      </w:r>
    </w:p>
    <w:p w14:paraId="191E5042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Experience in identifying the I/O and memory, bottle necks, blocking and deadlocks caused by complex queries using SQL Server Activity monitor, SQL profiler, Extended events and handling them by implementing better Query Execution plans.</w:t>
      </w:r>
    </w:p>
    <w:p w14:paraId="3AF9BC82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Used DBCC Utilities to maintain the consistency and integrity of each database in the production server.</w:t>
      </w:r>
    </w:p>
    <w:p w14:paraId="19C19A79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Experience in Backing up, restoring the data base manually and also by scheduling the jobs and Maintenance Plans.</w:t>
      </w:r>
    </w:p>
    <w:p w14:paraId="334FE63B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Conversant with all phases of Software Development Life Cycle (SDLC) involving Systems Analysis, Design, Development and Implementation.</w:t>
      </w:r>
    </w:p>
    <w:p w14:paraId="1B4029D8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 xml:space="preserve">Experience in configuring Registered Servers, Linked Servers, and Multi Server Administration.                                                                                                                                            </w:t>
      </w:r>
    </w:p>
    <w:p w14:paraId="07921718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Extensively used the native tools like index tuning wizard, data base tuning advisor, profiler, performance monitor, activity monitor, Event viewer, Extended events for performance analysis.</w:t>
      </w:r>
    </w:p>
    <w:p w14:paraId="0A8C9C1C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lastRenderedPageBreak/>
        <w:t>Experience in Performance Tuning, Query Optimization, Client/Server Connectivity, and Database health Check, Indexing, Updating Statistics.</w:t>
      </w:r>
    </w:p>
    <w:p w14:paraId="4F4D8DFA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Extensively used Repositories like Team Foundation Server (TFS), Visual source safe and Clear Case for Data Archival.</w:t>
      </w:r>
    </w:p>
    <w:p w14:paraId="6D4C8550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Expert in analyzing the execution plan and index management for better Query Optimization.</w:t>
      </w:r>
    </w:p>
    <w:p w14:paraId="2BA33192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Experience in using DMV’s, DBCC and dynamic management functions.</w:t>
      </w:r>
    </w:p>
    <w:p w14:paraId="2EB169E8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Having experience in monitoring server health using MS SCOM.</w:t>
      </w:r>
    </w:p>
    <w:p w14:paraId="6738C823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Strong ability in Scheduling and deploying reports on Report manager</w:t>
      </w:r>
    </w:p>
    <w:p w14:paraId="0862E546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Experience in the development of Reports using SQLServer2000/2005 Reporting Services (SSRS)</w:t>
      </w:r>
    </w:p>
    <w:p w14:paraId="550259E3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Experience in building SSIS packages (.dtsx) involving ETL process, extracting data from various flat files, Excel files, legacy systems and loading into SQL server.</w:t>
      </w:r>
    </w:p>
    <w:p w14:paraId="563F40CA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Good understanding of different RAID levels implementation.</w:t>
      </w:r>
    </w:p>
    <w:p w14:paraId="53A571BA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Explicitly used third party tools like Lite Speed, Fog light, Red gate, Idera,TSM.</w:t>
      </w:r>
    </w:p>
    <w:p w14:paraId="0D08DF70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Auditing of database for users transaction, login and database action and removing orphan users</w:t>
      </w:r>
    </w:p>
    <w:p w14:paraId="287090A0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Strong experience in mentoring junior team members, documentation and 24/7 on call production support.</w:t>
      </w:r>
    </w:p>
    <w:p w14:paraId="3BA4B3F8" w14:textId="77777777" w:rsidR="000D1075" w:rsidRPr="002C49F7" w:rsidRDefault="000D1075" w:rsidP="000D1075">
      <w:pPr>
        <w:pStyle w:val="BodyText2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tLeast"/>
        <w:rPr>
          <w:rFonts w:ascii="Arial" w:hAnsi="Arial" w:cs="Arial"/>
          <w:b/>
        </w:rPr>
      </w:pPr>
    </w:p>
    <w:p w14:paraId="38990096" w14:textId="77777777" w:rsidR="000D1075" w:rsidRPr="002C49F7" w:rsidRDefault="000D1075" w:rsidP="000D1075">
      <w:pPr>
        <w:ind w:left="360"/>
        <w:jc w:val="both"/>
        <w:rPr>
          <w:rFonts w:ascii="Arial" w:hAnsi="Arial" w:cs="Arial"/>
        </w:rPr>
      </w:pPr>
    </w:p>
    <w:p w14:paraId="104BB38D" w14:textId="77777777" w:rsidR="00CE3D30" w:rsidRPr="002C49F7" w:rsidRDefault="00CE3D30" w:rsidP="00CE3D30">
      <w:pPr>
        <w:ind w:right="4"/>
        <w:rPr>
          <w:rFonts w:ascii="Arial" w:hAnsi="Arial" w:cs="Arial"/>
          <w:b/>
        </w:rPr>
      </w:pPr>
      <w:r w:rsidRPr="002C49F7">
        <w:rPr>
          <w:rFonts w:ascii="Arial" w:hAnsi="Arial" w:cs="Arial"/>
          <w:b/>
        </w:rPr>
        <w:t>TECHNICAL SKILLS:</w:t>
      </w:r>
    </w:p>
    <w:tbl>
      <w:tblPr>
        <w:tblW w:w="8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8"/>
        <w:gridCol w:w="6594"/>
      </w:tblGrid>
      <w:tr w:rsidR="00CE3D30" w:rsidRPr="002C49F7" w14:paraId="248ECAA5" w14:textId="77777777" w:rsidTr="00585D50">
        <w:trPr>
          <w:trHeight w:val="386"/>
        </w:trPr>
        <w:tc>
          <w:tcPr>
            <w:tcW w:w="1698" w:type="dxa"/>
          </w:tcPr>
          <w:p w14:paraId="4333E9EF" w14:textId="77777777" w:rsidR="00CE3D30" w:rsidRPr="002C49F7" w:rsidRDefault="00CE3D30" w:rsidP="00585D50">
            <w:pPr>
              <w:pStyle w:val="Normal1"/>
              <w:widowControl w:val="0"/>
              <w:spacing w:line="240" w:lineRule="auto"/>
              <w:ind w:right="4"/>
              <w:rPr>
                <w:color w:val="auto"/>
                <w:sz w:val="20"/>
                <w:szCs w:val="20"/>
              </w:rPr>
            </w:pPr>
            <w:r w:rsidRPr="002C49F7">
              <w:rPr>
                <w:rFonts w:eastAsia="Verdana"/>
                <w:color w:val="auto"/>
                <w:sz w:val="20"/>
                <w:szCs w:val="20"/>
              </w:rPr>
              <w:t>Operating System:</w:t>
            </w:r>
          </w:p>
        </w:tc>
        <w:tc>
          <w:tcPr>
            <w:tcW w:w="6594" w:type="dxa"/>
          </w:tcPr>
          <w:p w14:paraId="39A25B21" w14:textId="77777777" w:rsidR="00CE3D30" w:rsidRPr="002C49F7" w:rsidRDefault="00CE3D30" w:rsidP="00585D50">
            <w:pPr>
              <w:pStyle w:val="Normal1"/>
              <w:widowControl w:val="0"/>
              <w:spacing w:line="240" w:lineRule="auto"/>
              <w:ind w:right="4"/>
              <w:rPr>
                <w:color w:val="auto"/>
                <w:sz w:val="20"/>
                <w:szCs w:val="20"/>
              </w:rPr>
            </w:pPr>
            <w:r w:rsidRPr="002C49F7">
              <w:rPr>
                <w:rFonts w:eastAsia="Verdana"/>
                <w:color w:val="auto"/>
                <w:sz w:val="20"/>
                <w:szCs w:val="20"/>
              </w:rPr>
              <w:t>Windows 2000/2003/2008R2/2012  Server, Windows 95/98/XP/NT, Linux, Solaris, Unix</w:t>
            </w:r>
          </w:p>
        </w:tc>
      </w:tr>
      <w:tr w:rsidR="00CE3D30" w:rsidRPr="002C49F7" w14:paraId="2C4575F2" w14:textId="77777777" w:rsidTr="00585D50">
        <w:trPr>
          <w:trHeight w:val="425"/>
        </w:trPr>
        <w:tc>
          <w:tcPr>
            <w:tcW w:w="1698" w:type="dxa"/>
          </w:tcPr>
          <w:p w14:paraId="1500E4A0" w14:textId="77777777" w:rsidR="00CE3D30" w:rsidRPr="002C49F7" w:rsidRDefault="00CE3D30" w:rsidP="00585D50">
            <w:pPr>
              <w:pStyle w:val="Normal1"/>
              <w:widowControl w:val="0"/>
              <w:spacing w:line="240" w:lineRule="auto"/>
              <w:ind w:right="4"/>
              <w:rPr>
                <w:color w:val="auto"/>
                <w:sz w:val="20"/>
                <w:szCs w:val="20"/>
              </w:rPr>
            </w:pPr>
            <w:r w:rsidRPr="002C49F7">
              <w:rPr>
                <w:rFonts w:eastAsia="Verdana"/>
                <w:color w:val="auto"/>
                <w:sz w:val="20"/>
                <w:szCs w:val="20"/>
              </w:rPr>
              <w:t>Databases:</w:t>
            </w:r>
          </w:p>
        </w:tc>
        <w:tc>
          <w:tcPr>
            <w:tcW w:w="6594" w:type="dxa"/>
          </w:tcPr>
          <w:p w14:paraId="5E4F88F1" w14:textId="77777777" w:rsidR="00CE3D30" w:rsidRPr="002C49F7" w:rsidRDefault="00CE3D30" w:rsidP="00585D50">
            <w:pPr>
              <w:pStyle w:val="Normal1"/>
              <w:widowControl w:val="0"/>
              <w:spacing w:line="240" w:lineRule="auto"/>
              <w:ind w:right="4"/>
              <w:rPr>
                <w:color w:val="auto"/>
                <w:sz w:val="20"/>
                <w:szCs w:val="20"/>
              </w:rPr>
            </w:pPr>
            <w:r w:rsidRPr="002C49F7">
              <w:rPr>
                <w:rFonts w:eastAsia="Verdana"/>
                <w:color w:val="auto"/>
                <w:sz w:val="20"/>
                <w:szCs w:val="20"/>
              </w:rPr>
              <w:t>MS SQL Server  2014,2012,2008 R2,2008, 2005,2000, Oracle 8i,9i, Sybase</w:t>
            </w:r>
          </w:p>
        </w:tc>
      </w:tr>
      <w:tr w:rsidR="00CE3D30" w:rsidRPr="002C49F7" w14:paraId="163485BD" w14:textId="77777777" w:rsidTr="00585D50">
        <w:trPr>
          <w:trHeight w:val="884"/>
        </w:trPr>
        <w:tc>
          <w:tcPr>
            <w:tcW w:w="1698" w:type="dxa"/>
          </w:tcPr>
          <w:p w14:paraId="7FCA8A12" w14:textId="77777777" w:rsidR="00CE3D30" w:rsidRPr="002C49F7" w:rsidRDefault="00CE3D30" w:rsidP="00585D50">
            <w:pPr>
              <w:pStyle w:val="Normal1"/>
              <w:widowControl w:val="0"/>
              <w:spacing w:line="240" w:lineRule="auto"/>
              <w:ind w:right="4"/>
              <w:rPr>
                <w:color w:val="auto"/>
                <w:sz w:val="20"/>
                <w:szCs w:val="20"/>
              </w:rPr>
            </w:pPr>
            <w:r w:rsidRPr="002C49F7">
              <w:rPr>
                <w:rFonts w:eastAsia="Verdana"/>
                <w:color w:val="auto"/>
                <w:sz w:val="20"/>
                <w:szCs w:val="20"/>
              </w:rPr>
              <w:t>SQL Server Tools</w:t>
            </w:r>
          </w:p>
        </w:tc>
        <w:tc>
          <w:tcPr>
            <w:tcW w:w="6594" w:type="dxa"/>
          </w:tcPr>
          <w:p w14:paraId="181FC77B" w14:textId="77777777" w:rsidR="00CE3D30" w:rsidRPr="002C49F7" w:rsidRDefault="00CE3D30" w:rsidP="00585D50">
            <w:pPr>
              <w:pStyle w:val="Normal1"/>
              <w:widowControl w:val="0"/>
              <w:spacing w:line="240" w:lineRule="auto"/>
              <w:ind w:right="4"/>
              <w:rPr>
                <w:color w:val="auto"/>
                <w:sz w:val="20"/>
                <w:szCs w:val="20"/>
              </w:rPr>
            </w:pPr>
            <w:r w:rsidRPr="002C49F7">
              <w:rPr>
                <w:rFonts w:eastAsia="Verdana"/>
                <w:color w:val="auto"/>
                <w:sz w:val="20"/>
                <w:szCs w:val="20"/>
              </w:rPr>
              <w:t>Management Studio, Business Intelligence Development Studio, Visual Studio 2005, Enterprise Manager, Query Analyzer, Profiler, Performance Monitor,   Log Shipping,SSIS, SSRS, SSAS, Microsoft Clustering Services (MSCS), PowerShell, SCOM</w:t>
            </w:r>
          </w:p>
        </w:tc>
      </w:tr>
      <w:tr w:rsidR="00CE3D30" w:rsidRPr="002C49F7" w14:paraId="590D27FB" w14:textId="77777777" w:rsidTr="00585D50">
        <w:trPr>
          <w:trHeight w:val="329"/>
        </w:trPr>
        <w:tc>
          <w:tcPr>
            <w:tcW w:w="1698" w:type="dxa"/>
          </w:tcPr>
          <w:p w14:paraId="77FB6525" w14:textId="77777777" w:rsidR="00CE3D30" w:rsidRPr="002C49F7" w:rsidRDefault="00CE3D30" w:rsidP="00585D50">
            <w:pPr>
              <w:pStyle w:val="Normal1"/>
              <w:widowControl w:val="0"/>
              <w:spacing w:line="240" w:lineRule="auto"/>
              <w:ind w:right="4"/>
              <w:rPr>
                <w:color w:val="auto"/>
                <w:sz w:val="20"/>
                <w:szCs w:val="20"/>
              </w:rPr>
            </w:pPr>
            <w:r w:rsidRPr="002C49F7">
              <w:rPr>
                <w:rFonts w:eastAsia="Verdana"/>
                <w:color w:val="auto"/>
                <w:sz w:val="20"/>
                <w:szCs w:val="20"/>
              </w:rPr>
              <w:t>Programming:</w:t>
            </w:r>
          </w:p>
        </w:tc>
        <w:tc>
          <w:tcPr>
            <w:tcW w:w="6594" w:type="dxa"/>
          </w:tcPr>
          <w:p w14:paraId="02643335" w14:textId="77777777" w:rsidR="00CE3D30" w:rsidRPr="002C49F7" w:rsidRDefault="00CE3D30" w:rsidP="00585D50">
            <w:pPr>
              <w:pStyle w:val="Normal1"/>
              <w:widowControl w:val="0"/>
              <w:spacing w:line="240" w:lineRule="auto"/>
              <w:ind w:right="4"/>
              <w:rPr>
                <w:color w:val="auto"/>
                <w:sz w:val="20"/>
                <w:szCs w:val="20"/>
              </w:rPr>
            </w:pPr>
            <w:r w:rsidRPr="002C49F7">
              <w:rPr>
                <w:rFonts w:eastAsia="Verdana"/>
                <w:color w:val="auto"/>
                <w:sz w:val="20"/>
                <w:szCs w:val="20"/>
              </w:rPr>
              <w:t>T-SQL,PL-SQL,HTML,HTML5,XML,CSS,C,C++,</w:t>
            </w:r>
          </w:p>
        </w:tc>
      </w:tr>
      <w:tr w:rsidR="00CE3D30" w:rsidRPr="002C49F7" w14:paraId="0B44FC6A" w14:textId="77777777" w:rsidTr="00585D50">
        <w:trPr>
          <w:trHeight w:val="696"/>
        </w:trPr>
        <w:tc>
          <w:tcPr>
            <w:tcW w:w="1698" w:type="dxa"/>
          </w:tcPr>
          <w:p w14:paraId="68C3BD12" w14:textId="77777777" w:rsidR="00CE3D30" w:rsidRPr="002C49F7" w:rsidRDefault="00CE3D30" w:rsidP="00585D50">
            <w:pPr>
              <w:pStyle w:val="Normal1"/>
              <w:widowControl w:val="0"/>
              <w:spacing w:line="240" w:lineRule="auto"/>
              <w:ind w:right="4"/>
              <w:rPr>
                <w:color w:val="auto"/>
                <w:sz w:val="20"/>
                <w:szCs w:val="20"/>
              </w:rPr>
            </w:pPr>
            <w:r w:rsidRPr="002C49F7">
              <w:rPr>
                <w:rFonts w:eastAsia="Verdana"/>
                <w:color w:val="auto"/>
                <w:sz w:val="20"/>
                <w:szCs w:val="20"/>
              </w:rPr>
              <w:t>Data Migration</w:t>
            </w:r>
          </w:p>
        </w:tc>
        <w:tc>
          <w:tcPr>
            <w:tcW w:w="6594" w:type="dxa"/>
          </w:tcPr>
          <w:p w14:paraId="38395A2B" w14:textId="77777777" w:rsidR="00CE3D30" w:rsidRPr="002C49F7" w:rsidRDefault="00CE3D30" w:rsidP="00585D50">
            <w:pPr>
              <w:pStyle w:val="Normal1"/>
              <w:widowControl w:val="0"/>
              <w:spacing w:line="240" w:lineRule="auto"/>
              <w:ind w:right="4"/>
              <w:rPr>
                <w:color w:val="auto"/>
                <w:sz w:val="20"/>
                <w:szCs w:val="20"/>
              </w:rPr>
            </w:pPr>
            <w:r w:rsidRPr="002C49F7">
              <w:rPr>
                <w:rFonts w:eastAsia="Verdana"/>
                <w:color w:val="auto"/>
                <w:sz w:val="20"/>
                <w:szCs w:val="20"/>
              </w:rPr>
              <w:t xml:space="preserve"> SSIS, BCP, Data Migration, Import/Export Wizard, </w:t>
            </w:r>
            <w:r w:rsidRPr="002C49F7">
              <w:rPr>
                <w:color w:val="auto"/>
                <w:sz w:val="20"/>
                <w:szCs w:val="20"/>
                <w:shd w:val="clear" w:color="auto" w:fill="FFFFFF"/>
              </w:rPr>
              <w:t>BMC Patrol, SQL Server Profiler and Performance Monitoring </w:t>
            </w:r>
          </w:p>
        </w:tc>
      </w:tr>
      <w:tr w:rsidR="00CE3D30" w:rsidRPr="002C49F7" w14:paraId="369FFC24" w14:textId="77777777" w:rsidTr="00585D50">
        <w:trPr>
          <w:trHeight w:val="217"/>
        </w:trPr>
        <w:tc>
          <w:tcPr>
            <w:tcW w:w="1698" w:type="dxa"/>
          </w:tcPr>
          <w:p w14:paraId="70942B59" w14:textId="77777777" w:rsidR="00CE3D30" w:rsidRPr="002C49F7" w:rsidRDefault="00CE3D30" w:rsidP="00585D50">
            <w:pPr>
              <w:pStyle w:val="Normal1"/>
              <w:widowControl w:val="0"/>
              <w:spacing w:line="240" w:lineRule="auto"/>
              <w:ind w:right="4"/>
              <w:rPr>
                <w:color w:val="auto"/>
                <w:sz w:val="20"/>
                <w:szCs w:val="20"/>
              </w:rPr>
            </w:pPr>
            <w:r w:rsidRPr="002C49F7">
              <w:rPr>
                <w:rFonts w:eastAsia="Verdana"/>
                <w:color w:val="auto"/>
                <w:sz w:val="20"/>
                <w:szCs w:val="20"/>
              </w:rPr>
              <w:t xml:space="preserve">    Third party Tools</w:t>
            </w:r>
          </w:p>
        </w:tc>
        <w:tc>
          <w:tcPr>
            <w:tcW w:w="6594" w:type="dxa"/>
          </w:tcPr>
          <w:p w14:paraId="7F4FE20D" w14:textId="58FDE4E2" w:rsidR="00CE3D30" w:rsidRPr="002C49F7" w:rsidRDefault="002C49F7" w:rsidP="002C49F7">
            <w:pPr>
              <w:pStyle w:val="Normal1"/>
              <w:widowControl w:val="0"/>
              <w:spacing w:line="240" w:lineRule="auto"/>
              <w:ind w:right="4"/>
              <w:rPr>
                <w:color w:val="auto"/>
                <w:sz w:val="20"/>
                <w:szCs w:val="20"/>
              </w:rPr>
            </w:pPr>
            <w:r>
              <w:rPr>
                <w:rFonts w:eastAsia="Verdana"/>
                <w:color w:val="auto"/>
                <w:sz w:val="20"/>
                <w:szCs w:val="20"/>
              </w:rPr>
              <w:t>OEM 11g,OEM12c</w:t>
            </w:r>
            <w:r w:rsidR="00CE3D30" w:rsidRPr="002C49F7">
              <w:rPr>
                <w:rFonts w:eastAsia="Verdana"/>
                <w:color w:val="auto"/>
                <w:sz w:val="20"/>
                <w:szCs w:val="20"/>
              </w:rPr>
              <w:t>, Idera</w:t>
            </w:r>
          </w:p>
        </w:tc>
      </w:tr>
    </w:tbl>
    <w:p w14:paraId="34020C89" w14:textId="77777777" w:rsidR="004466BD" w:rsidRPr="002C49F7" w:rsidRDefault="004466BD" w:rsidP="000D1075">
      <w:pPr>
        <w:rPr>
          <w:rFonts w:ascii="Arial" w:hAnsi="Arial" w:cs="Arial"/>
        </w:rPr>
      </w:pPr>
    </w:p>
    <w:p w14:paraId="455B097D" w14:textId="77777777" w:rsidR="002C49F7" w:rsidRPr="002C49F7" w:rsidRDefault="002C49F7" w:rsidP="002C49F7">
      <w:pPr>
        <w:pStyle w:val="Heading3"/>
        <w:rPr>
          <w:rFonts w:cs="Arial"/>
        </w:rPr>
      </w:pPr>
      <w:r w:rsidRPr="002C49F7">
        <w:rPr>
          <w:rFonts w:cs="Arial"/>
        </w:rPr>
        <w:t xml:space="preserve">EDUCATION QUALIFICATIONS  </w:t>
      </w:r>
    </w:p>
    <w:p w14:paraId="5087D42E" w14:textId="77777777" w:rsidR="002C49F7" w:rsidRPr="002C49F7" w:rsidRDefault="002C49F7" w:rsidP="002C49F7">
      <w:pPr>
        <w:adjustRightInd w:val="0"/>
        <w:rPr>
          <w:rFonts w:ascii="Arial" w:hAnsi="Arial" w:cs="Arial"/>
          <w:sz w:val="16"/>
          <w:szCs w:val="16"/>
        </w:rPr>
      </w:pPr>
    </w:p>
    <w:p w14:paraId="05E3C567" w14:textId="77777777" w:rsidR="002C49F7" w:rsidRPr="002C49F7" w:rsidRDefault="002C49F7" w:rsidP="002C49F7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M.C.A from RGTU University Bhopal (M.P)</w:t>
      </w:r>
    </w:p>
    <w:p w14:paraId="0E18A7FC" w14:textId="77777777" w:rsidR="002C49F7" w:rsidRPr="002C49F7" w:rsidRDefault="002C49F7" w:rsidP="002C49F7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B.C.A from MCRPV University Bhopal (M.P)</w:t>
      </w:r>
    </w:p>
    <w:p w14:paraId="07724202" w14:textId="77777777" w:rsidR="002C49F7" w:rsidRPr="002C49F7" w:rsidRDefault="002C49F7" w:rsidP="000D1075">
      <w:pPr>
        <w:rPr>
          <w:rFonts w:ascii="Arial" w:hAnsi="Arial" w:cs="Arial"/>
        </w:rPr>
      </w:pPr>
    </w:p>
    <w:p w14:paraId="0D433ADE" w14:textId="77777777" w:rsidR="000D1075" w:rsidRPr="002C49F7" w:rsidRDefault="000D1075" w:rsidP="000D1075">
      <w:pPr>
        <w:rPr>
          <w:rFonts w:ascii="Arial" w:hAnsi="Arial" w:cs="Arial"/>
        </w:rPr>
      </w:pPr>
    </w:p>
    <w:p w14:paraId="3B62424C" w14:textId="539AC158" w:rsidR="00CE3D30" w:rsidRPr="002C49F7" w:rsidRDefault="00CE3D30" w:rsidP="00CE3D30">
      <w:pPr>
        <w:ind w:right="4"/>
        <w:rPr>
          <w:rFonts w:ascii="Arial" w:hAnsi="Arial" w:cs="Arial"/>
          <w:b/>
          <w:bCs/>
        </w:rPr>
      </w:pPr>
      <w:r w:rsidRPr="002C49F7">
        <w:rPr>
          <w:rFonts w:ascii="Arial" w:hAnsi="Arial" w:cs="Arial"/>
          <w:b/>
        </w:rPr>
        <w:t xml:space="preserve">Goldman Sachs, Salt Lake City, Utah                                                                                       </w:t>
      </w:r>
      <w:r w:rsidRPr="002C49F7">
        <w:rPr>
          <w:rFonts w:ascii="Arial" w:hAnsi="Arial" w:cs="Arial"/>
          <w:b/>
          <w:bCs/>
        </w:rPr>
        <w:t>Feb 2017 – Till date</w:t>
      </w:r>
    </w:p>
    <w:p w14:paraId="439626F7" w14:textId="24850E17" w:rsidR="00CE3D30" w:rsidRPr="002C49F7" w:rsidRDefault="00CE3D30" w:rsidP="00CE3D30">
      <w:pPr>
        <w:ind w:right="4"/>
        <w:rPr>
          <w:rFonts w:ascii="Arial" w:hAnsi="Arial" w:cs="Arial"/>
          <w:b/>
          <w:bCs/>
        </w:rPr>
      </w:pPr>
      <w:r w:rsidRPr="002C49F7">
        <w:rPr>
          <w:rFonts w:ascii="Arial" w:eastAsia="Arial" w:hAnsi="Arial" w:cs="Arial"/>
          <w:b/>
          <w:bCs/>
        </w:rPr>
        <w:t>SQL Server DBA Lead</w:t>
      </w:r>
    </w:p>
    <w:p w14:paraId="7261A4E6" w14:textId="77777777" w:rsidR="00CE3D30" w:rsidRPr="002C49F7" w:rsidRDefault="00CE3D30" w:rsidP="00CE3D30">
      <w:pPr>
        <w:ind w:right="4"/>
        <w:rPr>
          <w:rFonts w:ascii="Arial" w:hAnsi="Arial" w:cs="Arial"/>
          <w:b/>
        </w:rPr>
      </w:pPr>
    </w:p>
    <w:p w14:paraId="26FFFD39" w14:textId="77777777" w:rsidR="00CE3D30" w:rsidRPr="002C49F7" w:rsidRDefault="00CE3D30" w:rsidP="00CE3D30">
      <w:pPr>
        <w:ind w:right="4"/>
        <w:rPr>
          <w:rFonts w:ascii="Arial" w:hAnsi="Arial" w:cs="Arial"/>
          <w:b/>
        </w:rPr>
      </w:pPr>
      <w:r w:rsidRPr="002C49F7">
        <w:rPr>
          <w:rFonts w:ascii="Arial" w:hAnsi="Arial" w:cs="Arial"/>
          <w:b/>
        </w:rPr>
        <w:t>Responsibilities:</w:t>
      </w:r>
    </w:p>
    <w:p w14:paraId="45A23C50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Install, Manage and administer SQL server 2005\2008R2\2012\2014 SQL servers.</w:t>
      </w:r>
    </w:p>
    <w:p w14:paraId="7BF0A346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Implemented side by side and Inplace Migration of MS SQL server 2005/2008R2 to 2012 and applied Patches and Service packs to update different versions of MS SQL server.</w:t>
      </w:r>
    </w:p>
    <w:p w14:paraId="59B4A8F1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Implemented SQL Server 2012 technique ALWAYS-ON High Availability groups with two secondaries.</w:t>
      </w:r>
    </w:p>
    <w:p w14:paraId="02C210C7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Building SQL 2008R2 multi node cluster environments on VMware/ Physical environments.</w:t>
      </w:r>
    </w:p>
    <w:p w14:paraId="6A0A52FE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Applying patches and hot fixes.</w:t>
      </w:r>
    </w:p>
    <w:p w14:paraId="291EDD07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Adding nodes to already existing clustered servers as a part of data load\High availability.</w:t>
      </w:r>
    </w:p>
    <w:p w14:paraId="20121E9A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Configured Transactional Replication and Log Shipping.</w:t>
      </w:r>
    </w:p>
    <w:p w14:paraId="722CB13D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Fix the Cluster and Replication issues on sql 2005/2008R2/2012 servers with in very strong SLA’s.</w:t>
      </w:r>
    </w:p>
    <w:p w14:paraId="37987350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Implementation of SQL server logins, Roles and Authentication modes as a part of security policies.</w:t>
      </w:r>
    </w:p>
    <w:p w14:paraId="6E8C8B2B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Creating and scheduling maintenance plans for updating statistics, checking fragmentation, checking database integrity and backup plans.</w:t>
      </w:r>
    </w:p>
    <w:p w14:paraId="20C3D8EC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Performed Administrative tasks in SQL Server using PowerShell.</w:t>
      </w:r>
    </w:p>
    <w:p w14:paraId="1465A995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Performance tuning of databases by windows performance monitor and SQL Profiler</w:t>
      </w:r>
    </w:p>
    <w:p w14:paraId="1B27766C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Used Index tuning wizard to redesign and created the indexes for better performance.</w:t>
      </w:r>
    </w:p>
    <w:p w14:paraId="53F6D70A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Fine-tuned Stored Procedures using Execution Plan in T-SQL for better performance.</w:t>
      </w:r>
    </w:p>
    <w:p w14:paraId="3FA47140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Work in  change control process for production and non-production changes</w:t>
      </w:r>
    </w:p>
    <w:p w14:paraId="22997D31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lastRenderedPageBreak/>
        <w:t>Resource planning and coordination for application migrations with project managers, application and web app teams.</w:t>
      </w:r>
    </w:p>
    <w:p w14:paraId="75648B94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Handled numerous Change Management requests on production servers.</w:t>
      </w:r>
    </w:p>
    <w:p w14:paraId="2D4B913F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Involved in transferring data from one server to other servers using tools like Bulk Copy Program (BCP) and Data Transformation Services (DTS) and SSIS.</w:t>
      </w:r>
    </w:p>
    <w:p w14:paraId="470FE7B1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Involved in capacity planning, sizing and database growth projects.</w:t>
      </w:r>
    </w:p>
    <w:p w14:paraId="483847EB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24*7 On Call production support.</w:t>
      </w:r>
    </w:p>
    <w:p w14:paraId="322BDB50" w14:textId="77777777" w:rsidR="00CE3D30" w:rsidRPr="002C49F7" w:rsidRDefault="00CE3D30" w:rsidP="00CE3D30">
      <w:pPr>
        <w:pStyle w:val="ListParagraph"/>
        <w:ind w:left="0" w:right="4"/>
        <w:rPr>
          <w:rFonts w:ascii="Arial" w:hAnsi="Arial" w:cs="Arial"/>
          <w:b/>
        </w:rPr>
      </w:pPr>
    </w:p>
    <w:p w14:paraId="578956D7" w14:textId="77777777" w:rsidR="00CE3D30" w:rsidRPr="002C49F7" w:rsidRDefault="00CE3D30" w:rsidP="00CE3D30">
      <w:pPr>
        <w:pStyle w:val="ListParagraph"/>
        <w:ind w:left="0" w:right="4"/>
        <w:jc w:val="both"/>
        <w:rPr>
          <w:rFonts w:ascii="Arial" w:hAnsi="Arial" w:cs="Arial"/>
          <w:iCs/>
        </w:rPr>
      </w:pPr>
      <w:r w:rsidRPr="002C49F7">
        <w:rPr>
          <w:rFonts w:ascii="Arial" w:hAnsi="Arial" w:cs="Arial"/>
          <w:b/>
        </w:rPr>
        <w:t xml:space="preserve">Environment: </w:t>
      </w:r>
      <w:r w:rsidRPr="002C49F7">
        <w:rPr>
          <w:rFonts w:ascii="Arial" w:hAnsi="Arial" w:cs="Arial"/>
        </w:rPr>
        <w:t xml:space="preserve">MS SQL Server 2005/2008R2/2012/2014, Windows 2003/2008/2012, SSRS, SSIS, SSAS, PL/SQL, MS Access, Perl script, Erwin, companion, MS </w:t>
      </w:r>
      <w:r w:rsidRPr="002C49F7">
        <w:rPr>
          <w:rFonts w:ascii="Arial" w:hAnsi="Arial" w:cs="Arial"/>
          <w:iCs/>
        </w:rPr>
        <w:t>SCCOM, Tivoli TSM</w:t>
      </w:r>
    </w:p>
    <w:p w14:paraId="56A76203" w14:textId="77777777" w:rsidR="00CE3D30" w:rsidRPr="002C49F7" w:rsidRDefault="00CE3D30" w:rsidP="00CE3D30">
      <w:pPr>
        <w:ind w:right="4"/>
        <w:rPr>
          <w:rFonts w:ascii="Arial" w:eastAsia="Arial" w:hAnsi="Arial" w:cs="Arial"/>
          <w:b/>
          <w:bCs/>
        </w:rPr>
      </w:pPr>
    </w:p>
    <w:p w14:paraId="123546C1" w14:textId="36831B30" w:rsidR="00CE3D30" w:rsidRPr="002C49F7" w:rsidRDefault="00CE3D30" w:rsidP="00CE3D30">
      <w:pPr>
        <w:ind w:right="4"/>
        <w:rPr>
          <w:rFonts w:ascii="Arial" w:hAnsi="Arial" w:cs="Arial"/>
          <w:b/>
        </w:rPr>
      </w:pPr>
      <w:r w:rsidRPr="002C49F7">
        <w:rPr>
          <w:rFonts w:ascii="Arial" w:eastAsia="Arial" w:hAnsi="Arial" w:cs="Arial"/>
          <w:b/>
          <w:bCs/>
        </w:rPr>
        <w:t xml:space="preserve">Commercial Metal Company, Irving, TX </w:t>
      </w:r>
      <w:r w:rsidRPr="002C49F7">
        <w:rPr>
          <w:rFonts w:ascii="Arial" w:eastAsia="Arial" w:hAnsi="Arial" w:cs="Arial"/>
          <w:b/>
          <w:bCs/>
        </w:rPr>
        <w:tab/>
        <w:t xml:space="preserve">                                </w:t>
      </w:r>
      <w:r w:rsidRPr="002C49F7">
        <w:rPr>
          <w:rFonts w:ascii="Arial" w:hAnsi="Arial" w:cs="Arial"/>
          <w:b/>
        </w:rPr>
        <w:t xml:space="preserve">Jan 2015 – Feb 2017   </w:t>
      </w:r>
    </w:p>
    <w:p w14:paraId="20E80C9E" w14:textId="77777777" w:rsidR="00CE3D30" w:rsidRPr="002C49F7" w:rsidRDefault="00CE3D30" w:rsidP="00CE3D30">
      <w:pPr>
        <w:ind w:right="4"/>
        <w:rPr>
          <w:rFonts w:ascii="Arial" w:eastAsia="Arial" w:hAnsi="Arial" w:cs="Arial"/>
          <w:b/>
          <w:bCs/>
        </w:rPr>
      </w:pPr>
      <w:r w:rsidRPr="002C49F7">
        <w:rPr>
          <w:rFonts w:ascii="Arial" w:eastAsia="Arial" w:hAnsi="Arial" w:cs="Arial"/>
          <w:b/>
          <w:bCs/>
        </w:rPr>
        <w:t>Sr. SQL Server DBA</w:t>
      </w:r>
    </w:p>
    <w:p w14:paraId="0138CD36" w14:textId="77777777" w:rsidR="00CE3D30" w:rsidRPr="002C49F7" w:rsidRDefault="00CE3D30" w:rsidP="00CE3D30">
      <w:pPr>
        <w:ind w:right="4"/>
        <w:rPr>
          <w:rFonts w:ascii="Arial" w:eastAsia="Arial" w:hAnsi="Arial" w:cs="Arial"/>
          <w:b/>
          <w:bCs/>
        </w:rPr>
      </w:pPr>
    </w:p>
    <w:p w14:paraId="4CA5919F" w14:textId="1B127115" w:rsidR="00671444" w:rsidRDefault="004D1097" w:rsidP="004D1097">
      <w:pPr>
        <w:jc w:val="both"/>
        <w:rPr>
          <w:rFonts w:ascii="Verdana" w:hAnsi="Verdana"/>
          <w:color w:val="000000"/>
          <w:sz w:val="18"/>
          <w:szCs w:val="18"/>
        </w:rPr>
      </w:pPr>
      <w:r>
        <w:rPr>
          <w:rFonts w:ascii="Arial" w:hAnsi="Arial"/>
          <w:b/>
        </w:rPr>
        <w:t>D</w:t>
      </w:r>
      <w:r w:rsidRPr="00637E22">
        <w:rPr>
          <w:rFonts w:ascii="Arial" w:hAnsi="Arial"/>
          <w:b/>
        </w:rPr>
        <w:t>escription:</w:t>
      </w:r>
      <w:r>
        <w:rPr>
          <w:rFonts w:ascii="Arial" w:hAnsi="Arial"/>
          <w:b/>
        </w:rPr>
        <w:t xml:space="preserve"> </w:t>
      </w:r>
      <w:r w:rsidR="00671444" w:rsidRPr="00D008EE">
        <w:rPr>
          <w:rFonts w:ascii="Verdana" w:hAnsi="Verdana"/>
          <w:color w:val="000000"/>
          <w:sz w:val="18"/>
          <w:szCs w:val="18"/>
        </w:rPr>
        <w:t>Commercial Metals Company is a global, low-cost metals recycling, manufacturing, fabricating and trading enterprise. With corporate headquarters in Irving, Texas, CMC operates more than 120 local recycling centers; steel mills; fabrication facilities; marketing and distribution offices; construction-related product stores; heat treating facilities; and other related operations - in more than 12 countries. You’ll find our steel in American football stadiums, German airports, Saudi Arabian infrastructure, and Singaporean high-rise buildings and in other well-known structures around the world.</w:t>
      </w:r>
    </w:p>
    <w:p w14:paraId="71B51B00" w14:textId="77777777" w:rsidR="004D1097" w:rsidRPr="00350FEF" w:rsidRDefault="004D1097" w:rsidP="004D1097">
      <w:pPr>
        <w:jc w:val="both"/>
        <w:rPr>
          <w:rFonts w:ascii="Arial" w:hAnsi="Arial" w:cs="Arial"/>
          <w:color w:val="000000"/>
        </w:rPr>
      </w:pPr>
    </w:p>
    <w:p w14:paraId="013F227C" w14:textId="77777777" w:rsidR="00671444" w:rsidRPr="002C49F7" w:rsidRDefault="00671444" w:rsidP="00671444">
      <w:pPr>
        <w:ind w:right="4"/>
        <w:rPr>
          <w:rFonts w:ascii="Arial" w:hAnsi="Arial" w:cs="Arial"/>
          <w:b/>
        </w:rPr>
      </w:pPr>
      <w:r w:rsidRPr="002C49F7">
        <w:rPr>
          <w:rFonts w:ascii="Arial" w:hAnsi="Arial" w:cs="Arial"/>
          <w:b/>
        </w:rPr>
        <w:t>Responsibilities:</w:t>
      </w:r>
    </w:p>
    <w:p w14:paraId="7B2552DA" w14:textId="77777777" w:rsidR="00CE3D30" w:rsidRPr="002C49F7" w:rsidRDefault="00CE3D30" w:rsidP="00CE3D30">
      <w:pPr>
        <w:ind w:right="4"/>
        <w:rPr>
          <w:rFonts w:ascii="Arial" w:eastAsia="Arial" w:hAnsi="Arial" w:cs="Arial"/>
          <w:b/>
          <w:bCs/>
        </w:rPr>
      </w:pPr>
    </w:p>
    <w:p w14:paraId="61E864EA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Extensively used Red Gate SQL Compare and Data Compare tools to compare and synchronize SQL Database Schemas.</w:t>
      </w:r>
    </w:p>
    <w:p w14:paraId="2B7443CB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Used Extended events/ SQL profiler for performance tuning</w:t>
      </w:r>
    </w:p>
    <w:p w14:paraId="265993F8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Documenting the standard procedures on regular basis.</w:t>
      </w:r>
    </w:p>
    <w:p w14:paraId="558E6709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Involved in Data Compression, Hot add CPU, Fact Table size reduction.</w:t>
      </w:r>
    </w:p>
    <w:p w14:paraId="5313AB38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Configured Database mail, linked servers ,Transparent Data Encryption (TDE)  and Auditing</w:t>
      </w:r>
    </w:p>
    <w:p w14:paraId="349C7336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Reorganizing or Rebuilding Indexes based on the Index fragmentation.</w:t>
      </w:r>
    </w:p>
    <w:p w14:paraId="70FCBFB9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Conducted various meetings and conferences with application teams to meet corporate milestones for database consolidation and data migration.</w:t>
      </w:r>
    </w:p>
    <w:p w14:paraId="2B5405A2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Managed SQL Server using PowerShell.</w:t>
      </w:r>
    </w:p>
    <w:p w14:paraId="5168E135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Involved in Change Data Capture process.</w:t>
      </w:r>
    </w:p>
    <w:p w14:paraId="3F94816D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Setup SQL Auditing to capture data changes.</w:t>
      </w:r>
    </w:p>
    <w:p w14:paraId="3F35FDE7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Worked on Transactional Replication and Merger Replication.</w:t>
      </w:r>
    </w:p>
    <w:p w14:paraId="155A4F74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Configured SQL Servers with appropriate settings to resolve various resource allocation &amp; memory issues</w:t>
      </w:r>
    </w:p>
    <w:p w14:paraId="44A6C206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Running DBCC consistency checks and fixing data corruption in application databases.</w:t>
      </w:r>
    </w:p>
    <w:p w14:paraId="4C6E3273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Monitor all DDL changes in production environment</w:t>
      </w:r>
    </w:p>
    <w:p w14:paraId="3A92508D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Experience in using DMV’s, DBCC and dynamic management functions.</w:t>
      </w:r>
    </w:p>
    <w:p w14:paraId="1A2904D8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Migrated DTS packages to SSIS Packages using DTSX change tool</w:t>
      </w:r>
    </w:p>
    <w:p w14:paraId="32ABA138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Perform the Node Injection to upgrade the Hardware on Cluster Servers.</w:t>
      </w:r>
    </w:p>
    <w:p w14:paraId="7D54B782" w14:textId="77777777" w:rsidR="00CE3D30" w:rsidRPr="002C49F7" w:rsidRDefault="00CE3D30" w:rsidP="00CE3D30">
      <w:pPr>
        <w:ind w:right="4"/>
        <w:rPr>
          <w:rFonts w:ascii="Arial" w:hAnsi="Arial" w:cs="Arial"/>
        </w:rPr>
      </w:pPr>
    </w:p>
    <w:p w14:paraId="3610F215" w14:textId="77777777" w:rsidR="00CE3D30" w:rsidRPr="002C49F7" w:rsidRDefault="00CE3D30" w:rsidP="00CE3D30">
      <w:pPr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  <w:b/>
        </w:rPr>
        <w:t>Environment:</w:t>
      </w:r>
      <w:r w:rsidRPr="002C49F7">
        <w:rPr>
          <w:rFonts w:ascii="Arial" w:hAnsi="Arial" w:cs="Arial"/>
        </w:rPr>
        <w:t xml:space="preserve"> T-SQL,</w:t>
      </w:r>
      <w:r w:rsidRPr="002C49F7">
        <w:rPr>
          <w:rFonts w:ascii="Arial" w:hAnsi="Arial" w:cs="Arial"/>
          <w:b/>
        </w:rPr>
        <w:t xml:space="preserve"> </w:t>
      </w:r>
      <w:r w:rsidRPr="002C49F7">
        <w:rPr>
          <w:rFonts w:ascii="Arial" w:hAnsi="Arial" w:cs="Arial"/>
        </w:rPr>
        <w:t>MS SQL SERVER 2005/2008R2/2012, IIS Server 5.0, WINOWS SERVER NT/2003/2008R2/2012, SSIS, SSRS, SSAS.</w:t>
      </w:r>
    </w:p>
    <w:p w14:paraId="6B3A7925" w14:textId="77777777" w:rsidR="00B02602" w:rsidRPr="002C49F7" w:rsidRDefault="00B02602" w:rsidP="00CE3D30">
      <w:pPr>
        <w:ind w:right="4"/>
        <w:rPr>
          <w:rFonts w:ascii="Arial" w:hAnsi="Arial" w:cs="Arial"/>
          <w:b/>
        </w:rPr>
      </w:pPr>
    </w:p>
    <w:p w14:paraId="43D8D361" w14:textId="5C32D00B" w:rsidR="00CE3D30" w:rsidRPr="002C49F7" w:rsidRDefault="00671444" w:rsidP="00CE3D30">
      <w:pPr>
        <w:ind w:right="4"/>
        <w:rPr>
          <w:rFonts w:ascii="Arial" w:hAnsi="Arial" w:cs="Arial"/>
          <w:b/>
        </w:rPr>
      </w:pPr>
      <w:r>
        <w:rPr>
          <w:rFonts w:ascii="Arial" w:hAnsi="Arial" w:cs="Arial"/>
          <w:b/>
        </w:rPr>
        <w:t>IESC</w:t>
      </w:r>
      <w:r w:rsidR="00CE3D30" w:rsidRPr="002C49F7">
        <w:rPr>
          <w:rFonts w:ascii="Arial" w:hAnsi="Arial" w:cs="Arial"/>
          <w:b/>
        </w:rPr>
        <w:t>, Mumbai</w:t>
      </w:r>
      <w:r w:rsidR="00CE3D30" w:rsidRPr="002C49F7">
        <w:rPr>
          <w:rFonts w:ascii="Arial" w:hAnsi="Arial" w:cs="Arial"/>
          <w:b/>
          <w:shd w:val="clear" w:color="auto" w:fill="FFFFFF"/>
        </w:rPr>
        <w:t xml:space="preserve">, India                                                                                      </w:t>
      </w:r>
      <w:r w:rsidR="00857346" w:rsidRPr="002C49F7">
        <w:rPr>
          <w:rFonts w:ascii="Arial" w:hAnsi="Arial" w:cs="Arial"/>
          <w:b/>
        </w:rPr>
        <w:t>Jan</w:t>
      </w:r>
      <w:r w:rsidR="00CE3D30" w:rsidRPr="002C49F7">
        <w:rPr>
          <w:rFonts w:ascii="Arial" w:hAnsi="Arial" w:cs="Arial"/>
          <w:b/>
        </w:rPr>
        <w:t xml:space="preserve"> 2011 - J</w:t>
      </w:r>
      <w:r w:rsidR="00B02602" w:rsidRPr="002C49F7">
        <w:rPr>
          <w:rFonts w:ascii="Arial" w:hAnsi="Arial" w:cs="Arial"/>
          <w:b/>
        </w:rPr>
        <w:t>an 2015</w:t>
      </w:r>
    </w:p>
    <w:p w14:paraId="703202CF" w14:textId="19A85E68" w:rsidR="00CE3D30" w:rsidRPr="002C49F7" w:rsidRDefault="00CE3D30" w:rsidP="00CE3D30">
      <w:pPr>
        <w:ind w:right="4"/>
        <w:rPr>
          <w:rFonts w:ascii="Arial" w:hAnsi="Arial" w:cs="Arial"/>
          <w:b/>
        </w:rPr>
      </w:pPr>
      <w:r w:rsidRPr="002C49F7">
        <w:rPr>
          <w:rFonts w:ascii="Arial" w:hAnsi="Arial" w:cs="Arial"/>
          <w:b/>
        </w:rPr>
        <w:t>SQL Server DBA</w:t>
      </w:r>
      <w:r w:rsidR="00B02602" w:rsidRPr="002C49F7">
        <w:rPr>
          <w:rFonts w:ascii="Arial" w:hAnsi="Arial" w:cs="Arial"/>
          <w:b/>
        </w:rPr>
        <w:t xml:space="preserve"> lead</w:t>
      </w:r>
    </w:p>
    <w:p w14:paraId="49A29F7B" w14:textId="77777777" w:rsidR="00CE3D30" w:rsidRDefault="00CE3D30" w:rsidP="00CE3D30">
      <w:pPr>
        <w:ind w:right="4"/>
        <w:rPr>
          <w:rFonts w:ascii="Arial" w:hAnsi="Arial" w:cs="Arial"/>
          <w:b/>
        </w:rPr>
      </w:pPr>
    </w:p>
    <w:p w14:paraId="06C0A3BA" w14:textId="0F6ADB19" w:rsidR="00671444" w:rsidRPr="00350FEF" w:rsidRDefault="00504CA9" w:rsidP="004D1097">
      <w:pPr>
        <w:jc w:val="both"/>
        <w:rPr>
          <w:rFonts w:ascii="Arial" w:hAnsi="Arial" w:cs="Arial"/>
          <w:color w:val="000000"/>
        </w:rPr>
      </w:pPr>
      <w:r>
        <w:rPr>
          <w:rFonts w:ascii="Arial" w:hAnsi="Arial"/>
          <w:b/>
        </w:rPr>
        <w:t>De</w:t>
      </w:r>
      <w:r w:rsidRPr="00637E22">
        <w:rPr>
          <w:rFonts w:ascii="Arial" w:hAnsi="Arial"/>
          <w:b/>
        </w:rPr>
        <w:t>scription:</w:t>
      </w:r>
      <w:r w:rsidR="004D1097">
        <w:rPr>
          <w:rFonts w:ascii="Arial" w:hAnsi="Arial"/>
          <w:b/>
        </w:rPr>
        <w:t xml:space="preserve"> </w:t>
      </w:r>
      <w:r w:rsidR="00671444" w:rsidRPr="00350FEF">
        <w:rPr>
          <w:rFonts w:ascii="Arial" w:hAnsi="Arial" w:cs="Arial"/>
          <w:color w:val="000000"/>
        </w:rPr>
        <w:t>IESC is the parent company of Rexel, Inc. and Gexpro in the U.S dealing of Electrical Supplies all over the globe.</w:t>
      </w:r>
    </w:p>
    <w:p w14:paraId="1DA1A585" w14:textId="77777777" w:rsidR="00671444" w:rsidRDefault="00671444" w:rsidP="00CE3D30">
      <w:pPr>
        <w:ind w:right="4"/>
        <w:rPr>
          <w:rFonts w:ascii="Arial" w:hAnsi="Arial" w:cs="Arial"/>
          <w:b/>
        </w:rPr>
      </w:pPr>
    </w:p>
    <w:p w14:paraId="7ECD1B41" w14:textId="77777777" w:rsidR="00CE3D30" w:rsidRPr="002C49F7" w:rsidRDefault="00CE3D30" w:rsidP="00CE3D30">
      <w:pPr>
        <w:ind w:right="4"/>
        <w:rPr>
          <w:rFonts w:ascii="Arial" w:hAnsi="Arial" w:cs="Arial"/>
          <w:b/>
        </w:rPr>
      </w:pPr>
      <w:r w:rsidRPr="002C49F7">
        <w:rPr>
          <w:rFonts w:ascii="Arial" w:hAnsi="Arial" w:cs="Arial"/>
          <w:b/>
        </w:rPr>
        <w:t>Responsibilities:</w:t>
      </w:r>
    </w:p>
    <w:p w14:paraId="1D9B8A32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Manage 210+  Database Production and non-production servers</w:t>
      </w:r>
    </w:p>
    <w:p w14:paraId="7311641F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Migration and Troubleshooting of Upgrades issues like SQL Server 2000 to 2005 in Microsoft Windows Server 2003 R2 Enterprise Edition.</w:t>
      </w:r>
    </w:p>
    <w:p w14:paraId="7D3AEFCB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Built Disaster recovery environment as replica to the Production servers and Created Custom Log-Shipping to manage and Support Disaster Recovery and Production Support restores</w:t>
      </w:r>
    </w:p>
    <w:p w14:paraId="590E4CBC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 xml:space="preserve">Administration and Troubleshooting of Log Shipping </w:t>
      </w:r>
    </w:p>
    <w:p w14:paraId="14A2AA3B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Written stored procedures, cursors, user defined functions and tuning and optimizing Queries in SQL Server</w:t>
      </w:r>
    </w:p>
    <w:p w14:paraId="3F695C6B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Extensive testing on the performance of the Stored Procedures.</w:t>
      </w:r>
    </w:p>
    <w:p w14:paraId="480B5D8C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lastRenderedPageBreak/>
        <w:t>Enhanced the coding guidelines document for SQL developers</w:t>
      </w:r>
    </w:p>
    <w:p w14:paraId="7710942E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Involved in Creating SSIS packages to integrate the data coming from various data sources.</w:t>
      </w:r>
    </w:p>
    <w:p w14:paraId="52119E1F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Monitored the SQL Server Jobs, database size, disk space in SQL Server.</w:t>
      </w:r>
    </w:p>
    <w:p w14:paraId="08EBFD62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Developing Backup &amp; Disaster Recovery strategies and implementing on all production servers.</w:t>
      </w:r>
    </w:p>
    <w:p w14:paraId="60643E37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Handled multiple SQL Instances on Cluster environment for Server Consolidation projects built on SAN using RAID levels</w:t>
      </w:r>
    </w:p>
    <w:p w14:paraId="00B3A4DE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 xml:space="preserve">Configured Email notifications thru SMTP to get Alerts and diagnose the performance counters. </w:t>
      </w:r>
    </w:p>
    <w:p w14:paraId="06C886CF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Used Dynamic Management Views (DMV) and Functions for monitoring the performance of the server</w:t>
      </w:r>
    </w:p>
    <w:p w14:paraId="55E8627B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Performed Database Integrity Checks, updated Database Statistics and performed Re-indexing through Maintenance Planner</w:t>
      </w:r>
    </w:p>
    <w:p w14:paraId="4F16DF43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Controlled and Coordinated the installations ( Security Patches, Service packs ) and evaluated the performance before Pre-deployment</w:t>
      </w:r>
    </w:p>
    <w:p w14:paraId="3B7FF5F1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Performed SQL Server 2008 Compression Backup and Data Compression</w:t>
      </w:r>
    </w:p>
    <w:p w14:paraId="370AE7E8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Perform capacity planning and offer both long and short term solutions to controlling and managing database growth and space management</w:t>
      </w:r>
    </w:p>
    <w:p w14:paraId="386F8274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Develop and implement backup and recovery strategies using both native SQL and third party technologies like Lite Speed 4.8 and 5.0.</w:t>
      </w:r>
    </w:p>
    <w:p w14:paraId="28EC6772" w14:textId="77777777" w:rsidR="00CE3D30" w:rsidRPr="002C49F7" w:rsidRDefault="00CE3D30" w:rsidP="00CE3D3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Rebuilding the online indexes at regular intervals for better performance</w:t>
      </w:r>
    </w:p>
    <w:p w14:paraId="104948F3" w14:textId="77777777" w:rsidR="00CE3D30" w:rsidRPr="002C49F7" w:rsidRDefault="00CE3D30" w:rsidP="00CE3D30">
      <w:pPr>
        <w:ind w:right="4"/>
        <w:rPr>
          <w:rFonts w:ascii="Arial" w:hAnsi="Arial" w:cs="Arial"/>
          <w:b/>
        </w:rPr>
      </w:pPr>
    </w:p>
    <w:p w14:paraId="66803F28" w14:textId="77777777" w:rsidR="00CE3D30" w:rsidRPr="002C49F7" w:rsidRDefault="00CE3D30" w:rsidP="00CE3D30">
      <w:pPr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  <w:b/>
        </w:rPr>
        <w:t>Environment:</w:t>
      </w:r>
      <w:r w:rsidRPr="002C49F7">
        <w:rPr>
          <w:rFonts w:ascii="Arial" w:hAnsi="Arial" w:cs="Arial"/>
        </w:rPr>
        <w:t xml:space="preserve"> T-SQL,</w:t>
      </w:r>
      <w:r w:rsidRPr="002C49F7">
        <w:rPr>
          <w:rFonts w:ascii="Arial" w:hAnsi="Arial" w:cs="Arial"/>
          <w:b/>
        </w:rPr>
        <w:t xml:space="preserve"> </w:t>
      </w:r>
      <w:r w:rsidRPr="002C49F7">
        <w:rPr>
          <w:rFonts w:ascii="Arial" w:hAnsi="Arial" w:cs="Arial"/>
        </w:rPr>
        <w:t>MS SQL SERVER 2005/2008R2/2012, IIS Server 5.0, Windows Server NT/2003/2008R2/2012, SSIS, SSRS, SSAS.</w:t>
      </w:r>
    </w:p>
    <w:p w14:paraId="2AF1D897" w14:textId="77777777" w:rsidR="00857346" w:rsidRPr="002C49F7" w:rsidRDefault="00857346" w:rsidP="00857346">
      <w:pPr>
        <w:pStyle w:val="BodyText"/>
        <w:ind w:right="4"/>
        <w:rPr>
          <w:rFonts w:eastAsia="Arial" w:cs="Arial"/>
          <w:b/>
          <w:sz w:val="20"/>
        </w:rPr>
      </w:pPr>
    </w:p>
    <w:p w14:paraId="05100333" w14:textId="6C8E5222" w:rsidR="00857346" w:rsidRPr="002C49F7" w:rsidRDefault="00857346" w:rsidP="00857346">
      <w:pPr>
        <w:pStyle w:val="BodyText"/>
        <w:ind w:right="4"/>
        <w:rPr>
          <w:rFonts w:cs="Arial"/>
          <w:b/>
          <w:sz w:val="20"/>
        </w:rPr>
      </w:pPr>
      <w:r w:rsidRPr="002C49F7">
        <w:rPr>
          <w:rFonts w:eastAsia="Arial" w:cs="Arial"/>
          <w:b/>
          <w:sz w:val="20"/>
        </w:rPr>
        <w:t xml:space="preserve">Angel Broking, Mumbai, India                                                            </w:t>
      </w:r>
      <w:r w:rsidRPr="002C49F7">
        <w:rPr>
          <w:rFonts w:cs="Arial"/>
          <w:b/>
          <w:sz w:val="20"/>
        </w:rPr>
        <w:t>Sep 2009 – Jan 2011</w:t>
      </w:r>
    </w:p>
    <w:p w14:paraId="525778D2" w14:textId="77777777" w:rsidR="00857346" w:rsidRPr="002C49F7" w:rsidRDefault="00857346" w:rsidP="00857346">
      <w:pPr>
        <w:pStyle w:val="BodyText"/>
        <w:ind w:right="4"/>
        <w:rPr>
          <w:rFonts w:cs="Arial"/>
          <w:b/>
          <w:sz w:val="20"/>
        </w:rPr>
      </w:pPr>
      <w:r w:rsidRPr="002C49F7">
        <w:rPr>
          <w:rFonts w:cs="Arial"/>
          <w:b/>
          <w:sz w:val="20"/>
        </w:rPr>
        <w:t>SQL Server DBA</w:t>
      </w:r>
    </w:p>
    <w:p w14:paraId="00C2E598" w14:textId="77777777" w:rsidR="00857346" w:rsidRPr="002C49F7" w:rsidRDefault="00857346" w:rsidP="00857346">
      <w:pPr>
        <w:pStyle w:val="BodyText"/>
        <w:ind w:right="4"/>
        <w:rPr>
          <w:rFonts w:cs="Arial"/>
          <w:b/>
          <w:sz w:val="20"/>
        </w:rPr>
      </w:pPr>
      <w:r w:rsidRPr="002C49F7">
        <w:rPr>
          <w:rFonts w:cs="Arial"/>
          <w:b/>
          <w:sz w:val="20"/>
        </w:rPr>
        <w:t xml:space="preserve"> </w:t>
      </w:r>
    </w:p>
    <w:p w14:paraId="23A6151B" w14:textId="5DE8CF50" w:rsidR="00671444" w:rsidRPr="00350FEF" w:rsidRDefault="00396B73" w:rsidP="00671444">
      <w:pPr>
        <w:jc w:val="both"/>
        <w:rPr>
          <w:rFonts w:ascii="Arial" w:hAnsi="Arial" w:cs="Arial"/>
          <w:b/>
          <w:bCs/>
        </w:rPr>
      </w:pPr>
      <w:r>
        <w:rPr>
          <w:rFonts w:ascii="Arial" w:hAnsi="Arial"/>
          <w:b/>
        </w:rPr>
        <w:t>D</w:t>
      </w:r>
      <w:r w:rsidRPr="00637E22">
        <w:rPr>
          <w:rFonts w:ascii="Arial" w:hAnsi="Arial"/>
          <w:b/>
        </w:rPr>
        <w:t xml:space="preserve">escription: </w:t>
      </w:r>
      <w:r w:rsidRPr="00396B73">
        <w:rPr>
          <w:rFonts w:ascii="Arial" w:hAnsi="Arial"/>
        </w:rPr>
        <w:t>Worked</w:t>
      </w:r>
      <w:r w:rsidR="00671444" w:rsidRPr="00350FEF">
        <w:rPr>
          <w:rFonts w:ascii="Arial" w:hAnsi="Arial" w:cs="Arial"/>
        </w:rPr>
        <w:t xml:space="preserve"> for Share Trading Company</w:t>
      </w:r>
      <w:r w:rsidR="00671444">
        <w:rPr>
          <w:rFonts w:ascii="Arial" w:hAnsi="Arial" w:cs="Arial"/>
        </w:rPr>
        <w:t xml:space="preserve"> based in Mumbai</w:t>
      </w:r>
      <w:r w:rsidR="00671444" w:rsidRPr="00350FEF">
        <w:rPr>
          <w:rFonts w:ascii="Arial" w:hAnsi="Arial" w:cs="Arial"/>
        </w:rPr>
        <w:t xml:space="preserve"> as Database Administrator and maintained and organized MSSQL Server Database and performed routine DBA activities</w:t>
      </w:r>
    </w:p>
    <w:p w14:paraId="4FEEAF84" w14:textId="66655DFC" w:rsidR="00857346" w:rsidRPr="002C49F7" w:rsidRDefault="00857346" w:rsidP="00857346">
      <w:pPr>
        <w:pStyle w:val="Normal1"/>
        <w:spacing w:line="240" w:lineRule="auto"/>
        <w:ind w:right="4"/>
        <w:jc w:val="both"/>
        <w:rPr>
          <w:color w:val="auto"/>
          <w:sz w:val="20"/>
          <w:szCs w:val="20"/>
        </w:rPr>
      </w:pPr>
      <w:r w:rsidRPr="002C49F7">
        <w:rPr>
          <w:rFonts w:eastAsia="Verdana"/>
          <w:color w:val="auto"/>
          <w:sz w:val="20"/>
          <w:szCs w:val="20"/>
        </w:rPr>
        <w:t xml:space="preserve"> </w:t>
      </w:r>
    </w:p>
    <w:p w14:paraId="12D036BF" w14:textId="77777777" w:rsidR="00857346" w:rsidRPr="002C49F7" w:rsidRDefault="00857346" w:rsidP="00857346">
      <w:pPr>
        <w:pStyle w:val="BodyText"/>
        <w:ind w:right="4"/>
        <w:rPr>
          <w:rFonts w:cs="Arial"/>
          <w:b/>
          <w:bCs/>
          <w:sz w:val="20"/>
        </w:rPr>
      </w:pPr>
      <w:r w:rsidRPr="002C49F7">
        <w:rPr>
          <w:rFonts w:cs="Arial"/>
          <w:b/>
          <w:sz w:val="20"/>
        </w:rPr>
        <w:tab/>
      </w:r>
    </w:p>
    <w:p w14:paraId="58D0E985" w14:textId="77777777" w:rsidR="00857346" w:rsidRPr="002C49F7" w:rsidRDefault="00857346" w:rsidP="00857346">
      <w:pPr>
        <w:ind w:right="4"/>
        <w:rPr>
          <w:rFonts w:ascii="Arial" w:hAnsi="Arial" w:cs="Arial"/>
          <w:b/>
          <w:bCs/>
        </w:rPr>
      </w:pPr>
      <w:r w:rsidRPr="002C49F7">
        <w:rPr>
          <w:rFonts w:ascii="Arial" w:hAnsi="Arial" w:cs="Arial"/>
          <w:b/>
          <w:bCs/>
        </w:rPr>
        <w:t>Responsibilities:</w:t>
      </w:r>
    </w:p>
    <w:p w14:paraId="619B6CA1" w14:textId="77777777" w:rsidR="00857346" w:rsidRPr="002C49F7" w:rsidRDefault="00857346" w:rsidP="00857346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Configure Transactional and Snapshot replication on SQL 2008R2 Servers</w:t>
      </w:r>
    </w:p>
    <w:p w14:paraId="22A34A1C" w14:textId="77777777" w:rsidR="00857346" w:rsidRPr="002C49F7" w:rsidRDefault="00857346" w:rsidP="00857346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Install SQL server 2008R2 servers on Physical/virtual servers and apply Service packs where needed.</w:t>
      </w:r>
    </w:p>
    <w:p w14:paraId="6D5EE40B" w14:textId="77777777" w:rsidR="00857346" w:rsidRPr="002C49F7" w:rsidRDefault="00857346" w:rsidP="00857346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 xml:space="preserve">Used SQL Server Profiler to trace the slow running queries and tried to Optimize SQL queries for improved performance and availability. </w:t>
      </w:r>
    </w:p>
    <w:p w14:paraId="6C5F6BF6" w14:textId="77777777" w:rsidR="00857346" w:rsidRPr="002C49F7" w:rsidRDefault="00857346" w:rsidP="00857346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Responsible for creating the reports basing on the requirements using SSRS</w:t>
      </w:r>
    </w:p>
    <w:p w14:paraId="23BDA0D9" w14:textId="77777777" w:rsidR="00857346" w:rsidRPr="002C49F7" w:rsidRDefault="00857346" w:rsidP="00857346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Used ETL tools to maintain the quality of data and also to improve the metadata capabilities.</w:t>
      </w:r>
    </w:p>
    <w:p w14:paraId="3CD06EA3" w14:textId="77777777" w:rsidR="00857346" w:rsidRPr="002C49F7" w:rsidRDefault="00857346" w:rsidP="00857346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 xml:space="preserve">Created various Database Objects - Tables, Indexes, Views, and Roles. </w:t>
      </w:r>
    </w:p>
    <w:p w14:paraId="233139D6" w14:textId="77777777" w:rsidR="00857346" w:rsidRPr="002C49F7" w:rsidRDefault="00857346" w:rsidP="00857346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Performed Full and Differential backup with bulk-logged recovery models.</w:t>
      </w:r>
    </w:p>
    <w:p w14:paraId="32847952" w14:textId="77777777" w:rsidR="00857346" w:rsidRPr="002C49F7" w:rsidRDefault="00857346" w:rsidP="00857346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Performance tuning of SQL queries and stored procedures using SQL Profiler and Database Tuning Wizard (DTA)</w:t>
      </w:r>
    </w:p>
    <w:p w14:paraId="1F2F0992" w14:textId="77777777" w:rsidR="00857346" w:rsidRPr="002C49F7" w:rsidRDefault="00857346" w:rsidP="00857346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Used Joins, correlated and correlated sub-queries for complex business queries involving multiple tables from different databases.</w:t>
      </w:r>
    </w:p>
    <w:p w14:paraId="6A8EE427" w14:textId="77777777" w:rsidR="00857346" w:rsidRPr="002C49F7" w:rsidRDefault="00857346" w:rsidP="00857346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 xml:space="preserve">Implemented Functions, views, trigger and stored procedures and enforced business rules via checks and constraints. </w:t>
      </w:r>
    </w:p>
    <w:p w14:paraId="06D39C44" w14:textId="77777777" w:rsidR="00857346" w:rsidRPr="002C49F7" w:rsidRDefault="00857346" w:rsidP="00857346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Created indexes on selective columns to speed up queries and analyses in SQL Server Management Studio.</w:t>
      </w:r>
    </w:p>
    <w:p w14:paraId="7F1E85FC" w14:textId="77777777" w:rsidR="00857346" w:rsidRPr="002C49F7" w:rsidRDefault="00857346" w:rsidP="00857346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Use the SQL Analyzer and Profiler for studying the SQL statements and procedures.</w:t>
      </w:r>
    </w:p>
    <w:p w14:paraId="510717F8" w14:textId="77777777" w:rsidR="00857346" w:rsidRPr="002C49F7" w:rsidRDefault="00857346" w:rsidP="00857346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Used T-SQL for programming for stored procedures and queries.</w:t>
      </w:r>
    </w:p>
    <w:p w14:paraId="182F7603" w14:textId="77777777" w:rsidR="00857346" w:rsidRPr="002C49F7" w:rsidRDefault="00857346" w:rsidP="00857346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Developed SSIS Templates which can be used to develop SSIS Packages such a way that they can be dynamically deployed into Development, Test and Production Environments.</w:t>
      </w:r>
    </w:p>
    <w:p w14:paraId="6FCF20A9" w14:textId="77777777" w:rsidR="00857346" w:rsidRPr="002C49F7" w:rsidRDefault="00857346" w:rsidP="00857346">
      <w:pPr>
        <w:ind w:right="4"/>
        <w:rPr>
          <w:rFonts w:ascii="Arial" w:hAnsi="Arial" w:cs="Arial"/>
          <w:b/>
        </w:rPr>
      </w:pPr>
    </w:p>
    <w:p w14:paraId="7824EFD9" w14:textId="77777777" w:rsidR="00857346" w:rsidRPr="002C49F7" w:rsidRDefault="00857346" w:rsidP="00857346">
      <w:pPr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  <w:b/>
        </w:rPr>
        <w:t>Environment:</w:t>
      </w:r>
      <w:r w:rsidRPr="002C49F7">
        <w:rPr>
          <w:rFonts w:ascii="Arial" w:hAnsi="Arial" w:cs="Arial"/>
        </w:rPr>
        <w:t xml:space="preserve"> T-SQL,</w:t>
      </w:r>
      <w:r w:rsidRPr="002C49F7">
        <w:rPr>
          <w:rFonts w:ascii="Arial" w:hAnsi="Arial" w:cs="Arial"/>
          <w:b/>
        </w:rPr>
        <w:t xml:space="preserve"> </w:t>
      </w:r>
      <w:r w:rsidRPr="002C49F7">
        <w:rPr>
          <w:rFonts w:ascii="Arial" w:hAnsi="Arial" w:cs="Arial"/>
        </w:rPr>
        <w:t>MS SQL SERVER 2005/2008R2, Windows Server NT/2003/2008R2/2012, SSIS, SSRS, SSAS.</w:t>
      </w:r>
    </w:p>
    <w:p w14:paraId="4BEE145E" w14:textId="77777777" w:rsidR="000D1075" w:rsidRPr="002C49F7" w:rsidRDefault="000D1075" w:rsidP="000D1075">
      <w:pPr>
        <w:jc w:val="both"/>
        <w:rPr>
          <w:rFonts w:ascii="Arial" w:hAnsi="Arial" w:cs="Arial"/>
          <w:b/>
        </w:rPr>
      </w:pPr>
    </w:p>
    <w:p w14:paraId="4C3D31A2" w14:textId="24C3AFD9" w:rsidR="00F916F0" w:rsidRPr="002C49F7" w:rsidRDefault="00F916F0" w:rsidP="00F916F0">
      <w:pPr>
        <w:pStyle w:val="BodyText"/>
        <w:ind w:right="4"/>
        <w:rPr>
          <w:rFonts w:cs="Arial"/>
          <w:b/>
          <w:sz w:val="20"/>
        </w:rPr>
      </w:pPr>
      <w:r w:rsidRPr="002C49F7">
        <w:rPr>
          <w:rFonts w:eastAsia="Arial" w:cs="Arial"/>
          <w:b/>
          <w:sz w:val="20"/>
        </w:rPr>
        <w:t xml:space="preserve">HP Finsoft, Mumbai, India                                                            </w:t>
      </w:r>
      <w:r w:rsidRPr="002C49F7">
        <w:rPr>
          <w:rFonts w:cs="Arial"/>
          <w:b/>
          <w:sz w:val="20"/>
        </w:rPr>
        <w:t>Mar 2009 – Sep 2009</w:t>
      </w:r>
    </w:p>
    <w:p w14:paraId="62A5E3CC" w14:textId="77777777" w:rsidR="00F916F0" w:rsidRPr="002C49F7" w:rsidRDefault="00F916F0" w:rsidP="00F916F0">
      <w:pPr>
        <w:pStyle w:val="BodyText"/>
        <w:ind w:right="4"/>
        <w:rPr>
          <w:rFonts w:cs="Arial"/>
          <w:b/>
          <w:sz w:val="20"/>
        </w:rPr>
      </w:pPr>
      <w:r w:rsidRPr="002C49F7">
        <w:rPr>
          <w:rFonts w:cs="Arial"/>
          <w:b/>
          <w:sz w:val="20"/>
        </w:rPr>
        <w:t>SQL Server DBA</w:t>
      </w:r>
    </w:p>
    <w:p w14:paraId="1121020C" w14:textId="77777777" w:rsidR="00F916F0" w:rsidRPr="002C49F7" w:rsidRDefault="00F916F0" w:rsidP="00F916F0">
      <w:pPr>
        <w:pStyle w:val="BodyText"/>
        <w:ind w:right="4"/>
        <w:rPr>
          <w:rFonts w:cs="Arial"/>
          <w:b/>
          <w:sz w:val="20"/>
        </w:rPr>
      </w:pPr>
      <w:r w:rsidRPr="002C49F7">
        <w:rPr>
          <w:rFonts w:cs="Arial"/>
          <w:b/>
          <w:sz w:val="20"/>
        </w:rPr>
        <w:t xml:space="preserve"> </w:t>
      </w:r>
    </w:p>
    <w:p w14:paraId="3A584048" w14:textId="6ACF8E75" w:rsidR="00F916F0" w:rsidRPr="002C49F7" w:rsidRDefault="00F916F0" w:rsidP="00F916F0">
      <w:pPr>
        <w:pStyle w:val="Normal1"/>
        <w:spacing w:line="240" w:lineRule="auto"/>
        <w:ind w:right="4"/>
        <w:jc w:val="both"/>
        <w:rPr>
          <w:color w:val="auto"/>
          <w:sz w:val="20"/>
          <w:szCs w:val="20"/>
        </w:rPr>
      </w:pPr>
      <w:r w:rsidRPr="002C49F7">
        <w:rPr>
          <w:b/>
          <w:color w:val="auto"/>
          <w:sz w:val="20"/>
          <w:szCs w:val="20"/>
        </w:rPr>
        <w:t xml:space="preserve">Description: </w:t>
      </w:r>
      <w:r w:rsidR="00671444">
        <w:rPr>
          <w:rFonts w:ascii="Trebuchet MS" w:hAnsi="Trebuchet MS"/>
        </w:rPr>
        <w:t>Worked for software Development Company as Database Administrator and maintained and organized MSSQL Server Database and performed routine DBA activities.</w:t>
      </w:r>
      <w:r w:rsidRPr="002C49F7">
        <w:rPr>
          <w:rFonts w:eastAsia="Verdana"/>
          <w:color w:val="auto"/>
          <w:sz w:val="20"/>
          <w:szCs w:val="20"/>
        </w:rPr>
        <w:t xml:space="preserve"> </w:t>
      </w:r>
    </w:p>
    <w:p w14:paraId="379915B7" w14:textId="77777777" w:rsidR="00671444" w:rsidRDefault="00671444" w:rsidP="00F916F0">
      <w:pPr>
        <w:pStyle w:val="BodyText"/>
        <w:ind w:right="4"/>
        <w:rPr>
          <w:rFonts w:cs="Arial"/>
          <w:b/>
          <w:sz w:val="20"/>
        </w:rPr>
      </w:pPr>
    </w:p>
    <w:p w14:paraId="66A6CD4A" w14:textId="77777777" w:rsidR="00F916F0" w:rsidRPr="002C49F7" w:rsidRDefault="00F916F0" w:rsidP="00F916F0">
      <w:pPr>
        <w:pStyle w:val="BodyText"/>
        <w:ind w:right="4"/>
        <w:rPr>
          <w:rFonts w:cs="Arial"/>
          <w:b/>
          <w:bCs/>
          <w:sz w:val="20"/>
        </w:rPr>
      </w:pPr>
      <w:r w:rsidRPr="002C49F7">
        <w:rPr>
          <w:rFonts w:cs="Arial"/>
          <w:b/>
          <w:sz w:val="20"/>
        </w:rPr>
        <w:tab/>
      </w:r>
    </w:p>
    <w:p w14:paraId="281E867F" w14:textId="77777777" w:rsidR="00F916F0" w:rsidRPr="002C49F7" w:rsidRDefault="00F916F0" w:rsidP="00F916F0">
      <w:pPr>
        <w:ind w:right="4"/>
        <w:rPr>
          <w:rFonts w:ascii="Arial" w:hAnsi="Arial" w:cs="Arial"/>
          <w:b/>
          <w:bCs/>
        </w:rPr>
      </w:pPr>
      <w:r w:rsidRPr="002C49F7">
        <w:rPr>
          <w:rFonts w:ascii="Arial" w:hAnsi="Arial" w:cs="Arial"/>
          <w:b/>
          <w:bCs/>
        </w:rPr>
        <w:t>Responsibilities:</w:t>
      </w:r>
    </w:p>
    <w:p w14:paraId="73071E9B" w14:textId="77777777" w:rsidR="00396B73" w:rsidRPr="004466BD" w:rsidRDefault="00396B73" w:rsidP="00396B73">
      <w:pPr>
        <w:pStyle w:val="FirstListText"/>
        <w:numPr>
          <w:ilvl w:val="0"/>
          <w:numId w:val="40"/>
        </w:numPr>
        <w:spacing w:after="0" w:line="240" w:lineRule="auto"/>
        <w:rPr>
          <w:rFonts w:ascii="Arial" w:hAnsi="Arial" w:cs="Arial"/>
          <w:sz w:val="20"/>
        </w:rPr>
      </w:pPr>
      <w:r w:rsidRPr="004466BD">
        <w:rPr>
          <w:rFonts w:ascii="Arial" w:hAnsi="Arial" w:cs="Arial"/>
          <w:sz w:val="20"/>
        </w:rPr>
        <w:t>Database Backups, Restore.</w:t>
      </w:r>
    </w:p>
    <w:p w14:paraId="732E14AB" w14:textId="77777777" w:rsidR="00396B73" w:rsidRPr="004466BD" w:rsidRDefault="00396B73" w:rsidP="00396B73">
      <w:pPr>
        <w:pStyle w:val="FirstListText"/>
        <w:numPr>
          <w:ilvl w:val="0"/>
          <w:numId w:val="40"/>
        </w:numPr>
        <w:spacing w:after="0" w:line="240" w:lineRule="auto"/>
        <w:rPr>
          <w:rFonts w:ascii="Arial" w:hAnsi="Arial" w:cs="Arial"/>
          <w:sz w:val="20"/>
        </w:rPr>
      </w:pPr>
      <w:r w:rsidRPr="004466BD">
        <w:rPr>
          <w:rFonts w:ascii="Arial" w:hAnsi="Arial" w:cs="Arial"/>
          <w:sz w:val="20"/>
        </w:rPr>
        <w:lastRenderedPageBreak/>
        <w:t>Creation, Troubleshooting of SSIS.</w:t>
      </w:r>
    </w:p>
    <w:p w14:paraId="49DBE7C5" w14:textId="77777777" w:rsidR="00396B73" w:rsidRPr="004466BD" w:rsidRDefault="00396B73" w:rsidP="00396B73">
      <w:pPr>
        <w:pStyle w:val="FirstListText"/>
        <w:numPr>
          <w:ilvl w:val="0"/>
          <w:numId w:val="40"/>
        </w:numPr>
        <w:spacing w:after="0" w:line="240" w:lineRule="auto"/>
        <w:rPr>
          <w:rFonts w:ascii="Arial" w:hAnsi="Arial" w:cs="Arial"/>
          <w:sz w:val="20"/>
        </w:rPr>
      </w:pPr>
      <w:r w:rsidRPr="004466BD">
        <w:rPr>
          <w:rFonts w:ascii="Arial" w:hAnsi="Arial" w:cs="Arial"/>
          <w:sz w:val="20"/>
        </w:rPr>
        <w:t>Creating, Monitoring &amp; Scheduling Jobs.</w:t>
      </w:r>
    </w:p>
    <w:p w14:paraId="14574FF4" w14:textId="77777777" w:rsidR="00396B73" w:rsidRPr="004466BD" w:rsidRDefault="00396B73" w:rsidP="00396B73">
      <w:pPr>
        <w:pStyle w:val="FirstListText"/>
        <w:numPr>
          <w:ilvl w:val="0"/>
          <w:numId w:val="40"/>
        </w:numPr>
        <w:spacing w:after="0" w:line="240" w:lineRule="auto"/>
        <w:rPr>
          <w:rFonts w:ascii="Arial" w:hAnsi="Arial" w:cs="Arial"/>
          <w:sz w:val="20"/>
        </w:rPr>
      </w:pPr>
      <w:r w:rsidRPr="004466BD">
        <w:rPr>
          <w:rFonts w:ascii="Arial" w:hAnsi="Arial" w:cs="Arial"/>
          <w:sz w:val="20"/>
        </w:rPr>
        <w:t xml:space="preserve">Installing/Uninstalling/Upgrading SQL server 2005 Enterprise Edition/Standard Edition </w:t>
      </w:r>
    </w:p>
    <w:p w14:paraId="74A2FFE1" w14:textId="77777777" w:rsidR="00396B73" w:rsidRPr="004466BD" w:rsidRDefault="00396B73" w:rsidP="00396B73">
      <w:pPr>
        <w:pStyle w:val="FirstListText"/>
        <w:numPr>
          <w:ilvl w:val="0"/>
          <w:numId w:val="40"/>
        </w:numPr>
        <w:spacing w:after="0" w:line="240" w:lineRule="auto"/>
        <w:rPr>
          <w:rFonts w:ascii="Arial" w:hAnsi="Arial" w:cs="Arial"/>
          <w:sz w:val="20"/>
        </w:rPr>
      </w:pPr>
      <w:r w:rsidRPr="004466BD">
        <w:rPr>
          <w:rFonts w:ascii="Arial" w:hAnsi="Arial" w:cs="Arial"/>
          <w:sz w:val="20"/>
        </w:rPr>
        <w:t>Monitoring and troubleshooting performance alerts and space management.</w:t>
      </w:r>
    </w:p>
    <w:p w14:paraId="2C3F5C71" w14:textId="77777777" w:rsidR="00396B73" w:rsidRPr="004466BD" w:rsidRDefault="00396B73" w:rsidP="00396B73">
      <w:pPr>
        <w:pStyle w:val="FirstListText"/>
        <w:numPr>
          <w:ilvl w:val="0"/>
          <w:numId w:val="40"/>
        </w:numPr>
        <w:spacing w:after="0" w:line="240" w:lineRule="auto"/>
        <w:rPr>
          <w:rFonts w:ascii="Arial" w:hAnsi="Arial" w:cs="Arial"/>
          <w:sz w:val="20"/>
        </w:rPr>
      </w:pPr>
      <w:r w:rsidRPr="004466BD">
        <w:rPr>
          <w:rFonts w:ascii="Arial" w:hAnsi="Arial" w:cs="Arial"/>
          <w:sz w:val="20"/>
        </w:rPr>
        <w:t>Creating linked servers.</w:t>
      </w:r>
    </w:p>
    <w:p w14:paraId="15CA1EB7" w14:textId="77777777" w:rsidR="00396B73" w:rsidRPr="004466BD" w:rsidRDefault="00396B73" w:rsidP="00396B73">
      <w:pPr>
        <w:pStyle w:val="FirstListText"/>
        <w:numPr>
          <w:ilvl w:val="0"/>
          <w:numId w:val="40"/>
        </w:numPr>
        <w:spacing w:after="0" w:line="240" w:lineRule="auto"/>
        <w:rPr>
          <w:rFonts w:ascii="Arial" w:hAnsi="Arial" w:cs="Arial"/>
          <w:sz w:val="20"/>
        </w:rPr>
      </w:pPr>
      <w:r w:rsidRPr="004466BD">
        <w:rPr>
          <w:rFonts w:ascii="Arial" w:hAnsi="Arial" w:cs="Arial"/>
          <w:sz w:val="20"/>
        </w:rPr>
        <w:t>Perform DBCC checks such as integrity and optimization checks.</w:t>
      </w:r>
    </w:p>
    <w:p w14:paraId="060906C9" w14:textId="77777777" w:rsidR="00396B73" w:rsidRPr="004466BD" w:rsidRDefault="00396B73" w:rsidP="00396B73">
      <w:pPr>
        <w:pStyle w:val="FirstListText"/>
        <w:numPr>
          <w:ilvl w:val="0"/>
          <w:numId w:val="40"/>
        </w:numPr>
        <w:spacing w:after="0" w:line="240" w:lineRule="auto"/>
        <w:rPr>
          <w:rFonts w:ascii="Arial" w:hAnsi="Arial" w:cs="Arial"/>
          <w:sz w:val="20"/>
        </w:rPr>
      </w:pPr>
      <w:r w:rsidRPr="004466BD">
        <w:rPr>
          <w:rFonts w:ascii="Arial" w:hAnsi="Arial" w:cs="Arial"/>
          <w:sz w:val="20"/>
        </w:rPr>
        <w:t>Performing (sp2 and sp3) Patching on SQL server.</w:t>
      </w:r>
    </w:p>
    <w:p w14:paraId="2355F841" w14:textId="77777777" w:rsidR="00396B73" w:rsidRPr="004466BD" w:rsidRDefault="00396B73" w:rsidP="00396B73">
      <w:pPr>
        <w:pStyle w:val="FirstListText"/>
        <w:numPr>
          <w:ilvl w:val="0"/>
          <w:numId w:val="40"/>
        </w:numPr>
        <w:spacing w:after="0" w:line="240" w:lineRule="auto"/>
        <w:rPr>
          <w:rFonts w:ascii="Arial" w:hAnsi="Arial" w:cs="Arial"/>
          <w:sz w:val="20"/>
        </w:rPr>
      </w:pPr>
      <w:r w:rsidRPr="004466BD">
        <w:rPr>
          <w:rFonts w:ascii="Arial" w:hAnsi="Arial" w:cs="Arial"/>
          <w:sz w:val="20"/>
        </w:rPr>
        <w:t>Configuring and monitoring audit on production servers.</w:t>
      </w:r>
    </w:p>
    <w:p w14:paraId="3168FA25" w14:textId="0A38339F" w:rsidR="00F916F0" w:rsidRPr="002C49F7" w:rsidRDefault="00396B73" w:rsidP="00396B73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4466BD">
        <w:rPr>
          <w:rFonts w:ascii="Arial" w:hAnsi="Arial" w:cs="Arial"/>
        </w:rPr>
        <w:t>Performing User Administration on servers</w:t>
      </w:r>
      <w:r>
        <w:rPr>
          <w:rFonts w:ascii="Arial" w:hAnsi="Arial" w:cs="Arial"/>
        </w:rPr>
        <w:t xml:space="preserve"> </w:t>
      </w:r>
      <w:r w:rsidR="00F916F0" w:rsidRPr="002C49F7">
        <w:rPr>
          <w:rFonts w:ascii="Arial" w:hAnsi="Arial" w:cs="Arial"/>
        </w:rPr>
        <w:t>Install SQL server 2008R2 servers on Physical/virtual servers and apply Service packs where needed.</w:t>
      </w:r>
    </w:p>
    <w:p w14:paraId="23512214" w14:textId="77777777" w:rsidR="00F916F0" w:rsidRPr="002C49F7" w:rsidRDefault="00F916F0" w:rsidP="00F916F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 xml:space="preserve">Used SQL Server Profiler to trace the slow running queries and tried to Optimize SQL queries for improved performance and availability. </w:t>
      </w:r>
    </w:p>
    <w:p w14:paraId="7A951B6D" w14:textId="77777777" w:rsidR="00F916F0" w:rsidRPr="002C49F7" w:rsidRDefault="00F916F0" w:rsidP="00F916F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Responsible for creating the reports basing on the requirements using SSRS</w:t>
      </w:r>
    </w:p>
    <w:p w14:paraId="44EEE6C6" w14:textId="77777777" w:rsidR="00F916F0" w:rsidRPr="002C49F7" w:rsidRDefault="00F916F0" w:rsidP="00F916F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 xml:space="preserve">Created various Database Objects - Tables, Indexes, Views, and Roles. </w:t>
      </w:r>
    </w:p>
    <w:p w14:paraId="1C1812CC" w14:textId="77777777" w:rsidR="00F916F0" w:rsidRPr="002C49F7" w:rsidRDefault="00F916F0" w:rsidP="00F916F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Performed Full and Differential backup with bulk-logged recovery models.</w:t>
      </w:r>
    </w:p>
    <w:p w14:paraId="6295DFEB" w14:textId="77777777" w:rsidR="00F916F0" w:rsidRPr="002C49F7" w:rsidRDefault="00F916F0" w:rsidP="00F916F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Performance tuning of SQL queries and stored procedures using SQL Profiler and Database Tuning Wizard (DTA)</w:t>
      </w:r>
    </w:p>
    <w:p w14:paraId="2ABC22F9" w14:textId="77777777" w:rsidR="00F916F0" w:rsidRPr="002C49F7" w:rsidRDefault="00F916F0" w:rsidP="00F916F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>Used Joins, correlated and correlated sub-queries for complex business queries involving multiple tables from different databases.</w:t>
      </w:r>
    </w:p>
    <w:p w14:paraId="0E9673D1" w14:textId="77777777" w:rsidR="00F916F0" w:rsidRPr="002C49F7" w:rsidRDefault="00F916F0" w:rsidP="00F916F0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</w:rPr>
        <w:t xml:space="preserve">Implemented Functions, views, trigger and stored procedures and enforced business rules via checks and constraints. </w:t>
      </w:r>
    </w:p>
    <w:p w14:paraId="3AFDDF14" w14:textId="77777777" w:rsidR="00504CA9" w:rsidRDefault="00504CA9" w:rsidP="00F916F0">
      <w:pPr>
        <w:ind w:right="4"/>
        <w:jc w:val="both"/>
        <w:rPr>
          <w:rFonts w:ascii="Arial" w:hAnsi="Arial" w:cs="Arial"/>
          <w:b/>
        </w:rPr>
      </w:pPr>
    </w:p>
    <w:p w14:paraId="69AD718E" w14:textId="77777777" w:rsidR="00F916F0" w:rsidRPr="002C49F7" w:rsidRDefault="00F916F0" w:rsidP="00F916F0">
      <w:pPr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  <w:b/>
        </w:rPr>
        <w:t>Environment:</w:t>
      </w:r>
      <w:r w:rsidRPr="002C49F7">
        <w:rPr>
          <w:rFonts w:ascii="Arial" w:hAnsi="Arial" w:cs="Arial"/>
        </w:rPr>
        <w:t xml:space="preserve"> T-SQL,</w:t>
      </w:r>
      <w:r w:rsidRPr="002C49F7">
        <w:rPr>
          <w:rFonts w:ascii="Arial" w:hAnsi="Arial" w:cs="Arial"/>
          <w:b/>
        </w:rPr>
        <w:t xml:space="preserve"> </w:t>
      </w:r>
      <w:r w:rsidRPr="002C49F7">
        <w:rPr>
          <w:rFonts w:ascii="Arial" w:hAnsi="Arial" w:cs="Arial"/>
        </w:rPr>
        <w:t>MS SQL SERVER 2005/2008R2, Windows Server NT/2003/2008R2/2012, SSIS, SSRS, SSAS.</w:t>
      </w:r>
    </w:p>
    <w:p w14:paraId="20ECA66D" w14:textId="77777777" w:rsidR="002C49F7" w:rsidRPr="002C49F7" w:rsidRDefault="002C49F7" w:rsidP="00F916F0">
      <w:pPr>
        <w:pStyle w:val="BodyText"/>
        <w:ind w:right="4"/>
        <w:rPr>
          <w:rFonts w:eastAsia="Arial" w:cs="Arial"/>
          <w:b/>
          <w:sz w:val="20"/>
        </w:rPr>
      </w:pPr>
    </w:p>
    <w:p w14:paraId="18D859ED" w14:textId="71D55A0D" w:rsidR="00F916F0" w:rsidRPr="002C49F7" w:rsidRDefault="00F916F0" w:rsidP="00F916F0">
      <w:pPr>
        <w:pStyle w:val="BodyText"/>
        <w:ind w:right="4"/>
        <w:rPr>
          <w:rFonts w:cs="Arial"/>
          <w:b/>
          <w:sz w:val="20"/>
        </w:rPr>
      </w:pPr>
      <w:r w:rsidRPr="002C49F7">
        <w:rPr>
          <w:rFonts w:eastAsia="Arial" w:cs="Arial"/>
          <w:b/>
          <w:sz w:val="20"/>
        </w:rPr>
        <w:t xml:space="preserve">Datamatics, Mumbai, India                                                            </w:t>
      </w:r>
      <w:r w:rsidRPr="002C49F7">
        <w:rPr>
          <w:rFonts w:cs="Arial"/>
          <w:b/>
          <w:sz w:val="20"/>
        </w:rPr>
        <w:t>June 200</w:t>
      </w:r>
      <w:r w:rsidR="002C49F7" w:rsidRPr="002C49F7">
        <w:rPr>
          <w:rFonts w:cs="Arial"/>
          <w:b/>
          <w:sz w:val="20"/>
        </w:rPr>
        <w:t>8</w:t>
      </w:r>
      <w:r w:rsidRPr="002C49F7">
        <w:rPr>
          <w:rFonts w:cs="Arial"/>
          <w:b/>
          <w:sz w:val="20"/>
        </w:rPr>
        <w:t xml:space="preserve"> – Jan</w:t>
      </w:r>
      <w:r w:rsidR="002C49F7" w:rsidRPr="002C49F7">
        <w:rPr>
          <w:rFonts w:cs="Arial"/>
          <w:b/>
          <w:sz w:val="20"/>
        </w:rPr>
        <w:t xml:space="preserve"> 2009</w:t>
      </w:r>
    </w:p>
    <w:p w14:paraId="3EFE8588" w14:textId="77777777" w:rsidR="00F916F0" w:rsidRPr="002C49F7" w:rsidRDefault="00F916F0" w:rsidP="00F916F0">
      <w:pPr>
        <w:pStyle w:val="BodyText"/>
        <w:ind w:right="4"/>
        <w:rPr>
          <w:rFonts w:cs="Arial"/>
          <w:b/>
          <w:sz w:val="20"/>
        </w:rPr>
      </w:pPr>
      <w:r w:rsidRPr="002C49F7">
        <w:rPr>
          <w:rFonts w:cs="Arial"/>
          <w:b/>
          <w:sz w:val="20"/>
        </w:rPr>
        <w:t>SQL Server DBA</w:t>
      </w:r>
    </w:p>
    <w:p w14:paraId="4555983C" w14:textId="77777777" w:rsidR="00F916F0" w:rsidRPr="002C49F7" w:rsidRDefault="00F916F0" w:rsidP="00F916F0">
      <w:pPr>
        <w:pStyle w:val="BodyText"/>
        <w:ind w:right="4"/>
        <w:rPr>
          <w:rFonts w:cs="Arial"/>
          <w:b/>
          <w:sz w:val="20"/>
        </w:rPr>
      </w:pPr>
      <w:r w:rsidRPr="002C49F7">
        <w:rPr>
          <w:rFonts w:cs="Arial"/>
          <w:b/>
          <w:sz w:val="20"/>
        </w:rPr>
        <w:t xml:space="preserve"> </w:t>
      </w:r>
    </w:p>
    <w:p w14:paraId="30B88F64" w14:textId="77777777" w:rsidR="00671444" w:rsidRDefault="00F916F0" w:rsidP="00671444">
      <w:pPr>
        <w:jc w:val="both"/>
        <w:rPr>
          <w:rFonts w:ascii="Trebuchet MS" w:hAnsi="Trebuchet MS"/>
        </w:rPr>
      </w:pPr>
      <w:r w:rsidRPr="002C49F7">
        <w:rPr>
          <w:b/>
        </w:rPr>
        <w:t xml:space="preserve">Description: </w:t>
      </w:r>
      <w:r w:rsidR="00671444">
        <w:rPr>
          <w:rFonts w:ascii="Trebuchet MS" w:hAnsi="Trebuchet MS"/>
        </w:rPr>
        <w:t>Worked for Finance company as Associate and maintained and organized MSSQL Server Database and performed routine DBA activities.</w:t>
      </w:r>
    </w:p>
    <w:p w14:paraId="7FBE09DD" w14:textId="39D80EB2" w:rsidR="00F916F0" w:rsidRPr="002C49F7" w:rsidRDefault="00F916F0" w:rsidP="00F916F0">
      <w:pPr>
        <w:pStyle w:val="Normal1"/>
        <w:spacing w:line="240" w:lineRule="auto"/>
        <w:ind w:right="4"/>
        <w:jc w:val="both"/>
        <w:rPr>
          <w:color w:val="auto"/>
          <w:sz w:val="20"/>
          <w:szCs w:val="20"/>
        </w:rPr>
      </w:pPr>
    </w:p>
    <w:p w14:paraId="388D5BD8" w14:textId="77777777" w:rsidR="00F916F0" w:rsidRPr="002C49F7" w:rsidRDefault="00F916F0" w:rsidP="00F916F0">
      <w:pPr>
        <w:pStyle w:val="BodyText"/>
        <w:ind w:right="4"/>
        <w:rPr>
          <w:rFonts w:cs="Arial"/>
          <w:b/>
          <w:bCs/>
          <w:sz w:val="20"/>
        </w:rPr>
      </w:pPr>
      <w:r w:rsidRPr="002C49F7">
        <w:rPr>
          <w:rFonts w:cs="Arial"/>
          <w:b/>
          <w:sz w:val="20"/>
        </w:rPr>
        <w:tab/>
      </w:r>
    </w:p>
    <w:p w14:paraId="2209515A" w14:textId="77777777" w:rsidR="00F916F0" w:rsidRPr="002C49F7" w:rsidRDefault="00F916F0" w:rsidP="00F916F0">
      <w:pPr>
        <w:ind w:right="4"/>
        <w:rPr>
          <w:rFonts w:ascii="Arial" w:hAnsi="Arial" w:cs="Arial"/>
          <w:b/>
          <w:bCs/>
        </w:rPr>
      </w:pPr>
      <w:r w:rsidRPr="002C49F7">
        <w:rPr>
          <w:rFonts w:ascii="Arial" w:hAnsi="Arial" w:cs="Arial"/>
          <w:b/>
          <w:bCs/>
        </w:rPr>
        <w:t>Responsibilities:</w:t>
      </w:r>
    </w:p>
    <w:p w14:paraId="489B5B3A" w14:textId="77777777" w:rsidR="00396B73" w:rsidRPr="004466BD" w:rsidRDefault="00396B73" w:rsidP="00396B73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4466BD">
        <w:rPr>
          <w:rFonts w:ascii="Arial" w:hAnsi="Arial" w:cs="Arial"/>
        </w:rPr>
        <w:t>Database Backups, Restore.</w:t>
      </w:r>
    </w:p>
    <w:p w14:paraId="0B079C03" w14:textId="77777777" w:rsidR="00396B73" w:rsidRPr="004466BD" w:rsidRDefault="00396B73" w:rsidP="00396B73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4466BD">
        <w:rPr>
          <w:rFonts w:ascii="Arial" w:hAnsi="Arial" w:cs="Arial"/>
        </w:rPr>
        <w:t>Creating, Monitoring &amp; Scheduling Jobs.</w:t>
      </w:r>
    </w:p>
    <w:p w14:paraId="3DF8CDB2" w14:textId="77777777" w:rsidR="00396B73" w:rsidRPr="004466BD" w:rsidRDefault="00396B73" w:rsidP="00396B73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4466BD">
        <w:rPr>
          <w:rFonts w:ascii="Arial" w:hAnsi="Arial" w:cs="Arial"/>
        </w:rPr>
        <w:t xml:space="preserve">Installing/Uninstalling/Upgrading SQL server 2005 Enterprise Edition/Standard Edition </w:t>
      </w:r>
    </w:p>
    <w:p w14:paraId="0CF7FEC2" w14:textId="77777777" w:rsidR="00396B73" w:rsidRPr="004466BD" w:rsidRDefault="00396B73" w:rsidP="00396B73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4466BD">
        <w:rPr>
          <w:rFonts w:ascii="Arial" w:hAnsi="Arial" w:cs="Arial"/>
        </w:rPr>
        <w:t>Monitoring and troubleshooting performance alerts and space management.</w:t>
      </w:r>
    </w:p>
    <w:p w14:paraId="20F50AD5" w14:textId="77777777" w:rsidR="00396B73" w:rsidRPr="004466BD" w:rsidRDefault="00396B73" w:rsidP="00396B73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4466BD">
        <w:rPr>
          <w:rFonts w:ascii="Arial" w:hAnsi="Arial" w:cs="Arial"/>
        </w:rPr>
        <w:t>Creating linked servers.</w:t>
      </w:r>
    </w:p>
    <w:p w14:paraId="73AD4340" w14:textId="77777777" w:rsidR="00396B73" w:rsidRPr="004466BD" w:rsidRDefault="00396B73" w:rsidP="00396B73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4466BD">
        <w:rPr>
          <w:rFonts w:ascii="Arial" w:hAnsi="Arial" w:cs="Arial"/>
        </w:rPr>
        <w:t>Perform DBCC checks such as integrity and optimization checks.</w:t>
      </w:r>
    </w:p>
    <w:p w14:paraId="58F9DF17" w14:textId="77777777" w:rsidR="00396B73" w:rsidRPr="004466BD" w:rsidRDefault="00396B73" w:rsidP="00396B73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4466BD">
        <w:rPr>
          <w:rFonts w:ascii="Arial" w:hAnsi="Arial" w:cs="Arial"/>
        </w:rPr>
        <w:t>Performing (sp2 and sp3) Patching on SQL server.</w:t>
      </w:r>
    </w:p>
    <w:p w14:paraId="04F0647A" w14:textId="77777777" w:rsidR="00396B73" w:rsidRPr="004466BD" w:rsidRDefault="00396B73" w:rsidP="00396B73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4466BD">
        <w:rPr>
          <w:rFonts w:ascii="Arial" w:hAnsi="Arial" w:cs="Arial"/>
        </w:rPr>
        <w:t>Configuring and monitoring audit on production servers.</w:t>
      </w:r>
    </w:p>
    <w:p w14:paraId="154B5E1C" w14:textId="77777777" w:rsidR="00396B73" w:rsidRPr="004466BD" w:rsidRDefault="00396B73" w:rsidP="00396B73">
      <w:pPr>
        <w:numPr>
          <w:ilvl w:val="0"/>
          <w:numId w:val="40"/>
        </w:numPr>
        <w:suppressAutoHyphens/>
        <w:ind w:right="4"/>
        <w:jc w:val="both"/>
        <w:rPr>
          <w:rFonts w:ascii="Arial" w:hAnsi="Arial" w:cs="Arial"/>
        </w:rPr>
      </w:pPr>
      <w:r w:rsidRPr="004466BD">
        <w:rPr>
          <w:rFonts w:ascii="Arial" w:hAnsi="Arial" w:cs="Arial"/>
        </w:rPr>
        <w:t>Performing User Administration on servers.</w:t>
      </w:r>
    </w:p>
    <w:p w14:paraId="0564C09B" w14:textId="77777777" w:rsidR="00F916F0" w:rsidRPr="002C49F7" w:rsidRDefault="00F916F0" w:rsidP="00F916F0">
      <w:pPr>
        <w:ind w:right="4"/>
        <w:rPr>
          <w:rFonts w:ascii="Arial" w:hAnsi="Arial" w:cs="Arial"/>
          <w:b/>
        </w:rPr>
      </w:pPr>
    </w:p>
    <w:p w14:paraId="053DB4AF" w14:textId="5F9DEDAB" w:rsidR="00F916F0" w:rsidRPr="002C49F7" w:rsidRDefault="00F916F0" w:rsidP="00F916F0">
      <w:pPr>
        <w:ind w:right="4"/>
        <w:jc w:val="both"/>
        <w:rPr>
          <w:rFonts w:ascii="Arial" w:hAnsi="Arial" w:cs="Arial"/>
        </w:rPr>
      </w:pPr>
      <w:r w:rsidRPr="002C49F7">
        <w:rPr>
          <w:rFonts w:ascii="Arial" w:hAnsi="Arial" w:cs="Arial"/>
          <w:b/>
        </w:rPr>
        <w:t>Environment:</w:t>
      </w:r>
      <w:r w:rsidRPr="002C49F7">
        <w:rPr>
          <w:rFonts w:ascii="Arial" w:hAnsi="Arial" w:cs="Arial"/>
        </w:rPr>
        <w:t xml:space="preserve"> T-SQL,</w:t>
      </w:r>
      <w:r w:rsidRPr="002C49F7">
        <w:rPr>
          <w:rFonts w:ascii="Arial" w:hAnsi="Arial" w:cs="Arial"/>
          <w:b/>
        </w:rPr>
        <w:t xml:space="preserve"> </w:t>
      </w:r>
      <w:r w:rsidR="00396B73">
        <w:rPr>
          <w:rFonts w:ascii="Arial" w:hAnsi="Arial" w:cs="Arial"/>
        </w:rPr>
        <w:t>MS SQL SERVER 2005/2008</w:t>
      </w:r>
      <w:r w:rsidRPr="002C49F7">
        <w:rPr>
          <w:rFonts w:ascii="Arial" w:hAnsi="Arial" w:cs="Arial"/>
        </w:rPr>
        <w:t xml:space="preserve">, Windows </w:t>
      </w:r>
      <w:r w:rsidR="00396B73">
        <w:rPr>
          <w:rFonts w:ascii="Arial" w:hAnsi="Arial" w:cs="Arial"/>
        </w:rPr>
        <w:t>Server NT/2003/2008</w:t>
      </w:r>
      <w:r w:rsidRPr="002C49F7">
        <w:rPr>
          <w:rFonts w:ascii="Arial" w:hAnsi="Arial" w:cs="Arial"/>
        </w:rPr>
        <w:t>.</w:t>
      </w:r>
    </w:p>
    <w:p w14:paraId="3F4BD4CA" w14:textId="2B493DCC" w:rsidR="004466BD" w:rsidRPr="002C49F7" w:rsidRDefault="004466BD" w:rsidP="00F916F0">
      <w:pPr>
        <w:pStyle w:val="FirstListText"/>
        <w:spacing w:after="0" w:line="240" w:lineRule="auto"/>
        <w:ind w:left="720" w:firstLine="0"/>
        <w:rPr>
          <w:rFonts w:ascii="Arial" w:hAnsi="Arial" w:cs="Arial"/>
          <w:sz w:val="20"/>
        </w:rPr>
      </w:pPr>
    </w:p>
    <w:p w14:paraId="3E4FF67F" w14:textId="211A5E48" w:rsidR="00AB22CB" w:rsidRPr="002C49F7" w:rsidRDefault="00802E55" w:rsidP="00AB22CB">
      <w:pPr>
        <w:pStyle w:val="FirstListText"/>
        <w:spacing w:after="0" w:line="240" w:lineRule="auto"/>
        <w:ind w:left="720" w:firstLine="0"/>
        <w:rPr>
          <w:rFonts w:ascii="Arial" w:hAnsi="Arial" w:cs="Arial"/>
          <w:sz w:val="20"/>
        </w:rPr>
      </w:pPr>
      <w:r>
        <w:rPr>
          <w:noProof/>
        </w:rPr>
        <w:lastRenderedPageBreak/>
        <w:drawing>
          <wp:inline distT="0" distB="0" distL="0" distR="0" wp14:anchorId="0B9FAC07" wp14:editId="341D4D49">
            <wp:extent cx="6858000" cy="43040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B22CB" w:rsidRPr="002C49F7" w:rsidSect="00207025">
      <w:headerReference w:type="default" r:id="rId10"/>
      <w:footerReference w:type="default" r:id="rId11"/>
      <w:pgSz w:w="12240" w:h="15840"/>
      <w:pgMar w:top="720" w:right="720" w:bottom="720" w:left="720" w:header="0" w:footer="27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5C3E7D" w14:textId="77777777" w:rsidR="00242484" w:rsidRDefault="00242484" w:rsidP="00510EC9">
      <w:r>
        <w:separator/>
      </w:r>
    </w:p>
  </w:endnote>
  <w:endnote w:type="continuationSeparator" w:id="0">
    <w:p w14:paraId="0B452A6B" w14:textId="77777777" w:rsidR="00242484" w:rsidRDefault="00242484" w:rsidP="00510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SO Palatino"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F878A2" w14:textId="2DB70151" w:rsidR="00505BE8" w:rsidRPr="00505BE8" w:rsidRDefault="00505BE8" w:rsidP="00505BE8">
    <w:pPr>
      <w:rPr>
        <w:rFonts w:ascii="Arial" w:hAnsi="Arial" w:cs="Arial"/>
        <w:sz w:val="16"/>
        <w:szCs w:val="16"/>
      </w:rPr>
    </w:pPr>
    <w:r w:rsidRPr="00505BE8">
      <w:rPr>
        <w:rFonts w:ascii="Arial" w:hAnsi="Arial" w:cs="Arial"/>
        <w:color w:val="808080" w:themeColor="background1" w:themeShade="80"/>
        <w:sz w:val="16"/>
        <w:szCs w:val="16"/>
      </w:rPr>
      <w:t xml:space="preserve">|   </w:t>
    </w:r>
    <w:sdt>
      <w:sdtPr>
        <w:rPr>
          <w:rFonts w:ascii="Arial" w:hAnsi="Arial" w:cs="Arial"/>
          <w:color w:val="808080" w:themeColor="background1" w:themeShade="80"/>
          <w:sz w:val="16"/>
          <w:szCs w:val="16"/>
          <w:lang w:val="fr-FR"/>
        </w:rPr>
        <w:id w:val="250395305"/>
        <w:docPartObj>
          <w:docPartGallery w:val="Page Numbers (Top of Page)"/>
          <w:docPartUnique/>
        </w:docPartObj>
      </w:sdtPr>
      <w:sdtEndPr>
        <w:rPr>
          <w:color w:val="auto"/>
        </w:rPr>
      </w:sdtEndPr>
      <w:sdtContent>
        <w:r w:rsidRPr="00505BE8">
          <w:rPr>
            <w:rFonts w:ascii="Arial" w:hAnsi="Arial" w:cs="Arial"/>
            <w:b/>
            <w:sz w:val="16"/>
            <w:szCs w:val="16"/>
            <w:lang w:val="fr-FR"/>
          </w:rPr>
          <w:fldChar w:fldCharType="begin"/>
        </w:r>
        <w:r w:rsidRPr="00505BE8">
          <w:rPr>
            <w:rFonts w:ascii="Arial" w:hAnsi="Arial" w:cs="Arial"/>
            <w:b/>
            <w:sz w:val="16"/>
            <w:szCs w:val="16"/>
            <w:lang w:val="fr-FR"/>
          </w:rPr>
          <w:instrText xml:space="preserve"> PAGE </w:instrText>
        </w:r>
        <w:r w:rsidRPr="00505BE8">
          <w:rPr>
            <w:rFonts w:ascii="Arial" w:hAnsi="Arial" w:cs="Arial"/>
            <w:b/>
            <w:sz w:val="16"/>
            <w:szCs w:val="16"/>
            <w:lang w:val="fr-FR"/>
          </w:rPr>
          <w:fldChar w:fldCharType="separate"/>
        </w:r>
        <w:r w:rsidR="00802E55">
          <w:rPr>
            <w:rFonts w:ascii="Arial" w:hAnsi="Arial" w:cs="Arial"/>
            <w:b/>
            <w:noProof/>
            <w:sz w:val="16"/>
            <w:szCs w:val="16"/>
            <w:lang w:val="fr-FR"/>
          </w:rPr>
          <w:t>6</w:t>
        </w:r>
        <w:r w:rsidRPr="00505BE8">
          <w:rPr>
            <w:rFonts w:ascii="Arial" w:hAnsi="Arial" w:cs="Arial"/>
            <w:b/>
            <w:sz w:val="16"/>
            <w:szCs w:val="16"/>
            <w:lang w:val="fr-FR"/>
          </w:rPr>
          <w:fldChar w:fldCharType="end"/>
        </w:r>
        <w:r w:rsidRPr="00505BE8">
          <w:rPr>
            <w:rFonts w:ascii="Arial" w:hAnsi="Arial" w:cs="Arial"/>
            <w:sz w:val="16"/>
            <w:szCs w:val="16"/>
            <w:lang w:val="fr-FR"/>
          </w:rPr>
          <w:t xml:space="preserve"> / </w:t>
        </w:r>
        <w:r w:rsidRPr="00505BE8">
          <w:rPr>
            <w:rFonts w:ascii="Arial" w:hAnsi="Arial" w:cs="Arial"/>
            <w:sz w:val="16"/>
            <w:szCs w:val="16"/>
            <w:lang w:val="fr-FR"/>
          </w:rPr>
          <w:fldChar w:fldCharType="begin"/>
        </w:r>
        <w:r w:rsidRPr="00505BE8">
          <w:rPr>
            <w:rFonts w:ascii="Arial" w:hAnsi="Arial" w:cs="Arial"/>
            <w:sz w:val="16"/>
            <w:szCs w:val="16"/>
            <w:lang w:val="fr-FR"/>
          </w:rPr>
          <w:instrText xml:space="preserve"> NUMPAGES  </w:instrText>
        </w:r>
        <w:r w:rsidRPr="00505BE8">
          <w:rPr>
            <w:rFonts w:ascii="Arial" w:hAnsi="Arial" w:cs="Arial"/>
            <w:sz w:val="16"/>
            <w:szCs w:val="16"/>
            <w:lang w:val="fr-FR"/>
          </w:rPr>
          <w:fldChar w:fldCharType="separate"/>
        </w:r>
        <w:r w:rsidR="00802E55">
          <w:rPr>
            <w:rFonts w:ascii="Arial" w:hAnsi="Arial" w:cs="Arial"/>
            <w:noProof/>
            <w:sz w:val="16"/>
            <w:szCs w:val="16"/>
            <w:lang w:val="fr-FR"/>
          </w:rPr>
          <w:t>6</w:t>
        </w:r>
        <w:r w:rsidRPr="00505BE8">
          <w:rPr>
            <w:rFonts w:ascii="Arial" w:hAnsi="Arial" w:cs="Arial"/>
            <w:sz w:val="16"/>
            <w:szCs w:val="16"/>
            <w:lang w:val="fr-FR"/>
          </w:rPr>
          <w:fldChar w:fldCharType="end"/>
        </w:r>
      </w:sdtContent>
    </w:sdt>
  </w:p>
  <w:p w14:paraId="7498EBE0" w14:textId="4FC03AAC" w:rsidR="0020165A" w:rsidRDefault="0020165A" w:rsidP="00505BE8">
    <w:pPr>
      <w:pStyle w:val="Footer"/>
      <w:rPr>
        <w:rFonts w:ascii="Candara" w:hAnsi="Candara"/>
        <w:b/>
        <w:sz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D71554" w14:textId="77777777" w:rsidR="00242484" w:rsidRDefault="00242484" w:rsidP="00510EC9">
      <w:r>
        <w:separator/>
      </w:r>
    </w:p>
  </w:footnote>
  <w:footnote w:type="continuationSeparator" w:id="0">
    <w:p w14:paraId="3E7C50C0" w14:textId="77777777" w:rsidR="00242484" w:rsidRDefault="00242484" w:rsidP="00510E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B36D55" w14:textId="27A159FA" w:rsidR="0020165A" w:rsidRDefault="00242484" w:rsidP="00207025">
    <w:pPr>
      <w:pStyle w:val="Heading1"/>
      <w:spacing w:before="120" w:after="120"/>
      <w:ind w:left="4320"/>
    </w:pPr>
    <w:sdt>
      <w:sdtPr>
        <w:id w:val="239537803"/>
        <w:docPartObj>
          <w:docPartGallery w:val="Watermarks"/>
          <w:docPartUnique/>
        </w:docPartObj>
      </w:sdtPr>
      <w:sdtEndPr/>
      <w:sdtContent>
        <w:r>
          <w:rPr>
            <w:rFonts w:ascii="Times New Roman" w:hAnsi="Times New Roman"/>
            <w:noProof/>
            <w:lang w:eastAsia="zh-TW"/>
          </w:rPr>
          <w:pict w14:anchorId="105FAA0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732486" o:spid="_x0000_s2049" type="#_x0000_t136" style="position:absolute;left:0;text-align:left;margin-left:0;margin-top:0;width:494.9pt;height:164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MPANY INTERNAL"/>
              <w10:wrap anchorx="margin" anchory="margin"/>
            </v:shape>
          </w:pict>
        </w:r>
      </w:sdtContent>
    </w:sdt>
  </w:p>
  <w:p w14:paraId="707624C7" w14:textId="77777777" w:rsidR="0020165A" w:rsidRDefault="0020165A">
    <w:pPr>
      <w:pStyle w:val="Header"/>
      <w:tabs>
        <w:tab w:val="clear" w:pos="4320"/>
        <w:tab w:val="clear" w:pos="8640"/>
      </w:tabs>
      <w:ind w:left="720" w:right="-540" w:firstLine="720"/>
    </w:pPr>
    <w:r>
      <w:rPr>
        <w:rFonts w:ascii="Arial" w:hAnsi="Arial"/>
        <w:sz w:val="18"/>
      </w:rPr>
      <w:tab/>
    </w:r>
    <w:r>
      <w:rPr>
        <w:rFonts w:ascii="Arial" w:hAnsi="Arial"/>
        <w:sz w:val="18"/>
      </w:rPr>
      <w:tab/>
    </w:r>
    <w:r>
      <w:rPr>
        <w:rFonts w:ascii="Arial" w:hAnsi="Arial"/>
        <w:sz w:val="18"/>
      </w:rPr>
      <w:tab/>
    </w:r>
    <w:r>
      <w:rPr>
        <w:rFonts w:ascii="Arial" w:hAnsi="Arial"/>
        <w:sz w:val="18"/>
      </w:rPr>
      <w:tab/>
    </w:r>
    <w:r>
      <w:rPr>
        <w:rFonts w:ascii="Arial" w:hAnsi="Arial"/>
        <w:sz w:val="18"/>
      </w:rPr>
      <w:tab/>
      <w:t xml:space="preserve">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16"/>
        <w:szCs w:val="16"/>
        <w:u w:val="none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16"/>
        <w:szCs w:val="16"/>
        <w:u w:val="none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16"/>
        <w:szCs w:val="16"/>
        <w:u w:val="none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16"/>
        <w:szCs w:val="16"/>
        <w:u w:val="none"/>
      </w:rPr>
    </w:lvl>
    <w:lvl w:ilvl="4">
      <w:start w:val="1"/>
      <w:numFmt w:val="bullet"/>
      <w:lvlText w:val=""/>
      <w:lvlJc w:val="left"/>
      <w:pPr>
        <w:ind w:left="216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16"/>
        <w:szCs w:val="16"/>
        <w:u w:val="none"/>
      </w:rPr>
    </w:lvl>
    <w:lvl w:ilvl="5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16"/>
        <w:szCs w:val="16"/>
        <w:u w:val="none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16"/>
        <w:szCs w:val="16"/>
        <w:u w:val="none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16"/>
        <w:szCs w:val="16"/>
        <w:u w:val="none"/>
      </w:rPr>
    </w:lvl>
    <w:lvl w:ilvl="8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16"/>
        <w:szCs w:val="16"/>
        <w:u w:val="none"/>
      </w:rPr>
    </w:lvl>
  </w:abstractNum>
  <w:abstractNum w:abstractNumId="2" w15:restartNumberingAfterBreak="0">
    <w:nsid w:val="00000002"/>
    <w:multiLevelType w:val="multilevel"/>
    <w:tmpl w:val="00000002"/>
    <w:name w:val="WW8Num3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suff w:val="nothing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suff w:val="nothing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suff w:val="nothing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suff w:val="nothing"/>
      <w:lvlText w:val="o"/>
      <w:lvlJc w:val="left"/>
      <w:pPr>
        <w:ind w:left="3240" w:hanging="360"/>
      </w:pPr>
      <w:rPr>
        <w:rFonts w:ascii="Courier New" w:hAnsi="Courier New"/>
      </w:rPr>
    </w:lvl>
    <w:lvl w:ilvl="5">
      <w:start w:val="1"/>
      <w:numFmt w:val="bullet"/>
      <w:suff w:val="nothing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suff w:val="nothing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suff w:val="nothing"/>
      <w:lvlText w:val="o"/>
      <w:lvlJc w:val="left"/>
      <w:pPr>
        <w:ind w:left="5400" w:hanging="360"/>
      </w:pPr>
      <w:rPr>
        <w:rFonts w:ascii="Courier New" w:hAnsi="Courier New"/>
      </w:rPr>
    </w:lvl>
    <w:lvl w:ilvl="8">
      <w:start w:val="1"/>
      <w:numFmt w:val="bullet"/>
      <w:suff w:val="nothing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3" w15:restartNumberingAfterBreak="0">
    <w:nsid w:val="00000003"/>
    <w:multiLevelType w:val="multilevel"/>
    <w:tmpl w:val="00000003"/>
    <w:name w:val="WW8Num4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suff w:val="nothing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suff w:val="nothing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suff w:val="nothing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suff w:val="nothing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suff w:val="nothing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suff w:val="nothing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suff w:val="nothing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suff w:val="nothing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4"/>
    <w:multiLevelType w:val="multilevel"/>
    <w:tmpl w:val="00000004"/>
    <w:name w:val="WW8Num5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suff w:val="nothing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suff w:val="nothing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suff w:val="nothing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suff w:val="nothing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suff w:val="nothing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suff w:val="nothing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suff w:val="nothing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suff w:val="nothing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5"/>
    <w:multiLevelType w:val="multilevel"/>
    <w:tmpl w:val="00000005"/>
    <w:name w:val="WW8Num7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suff w:val="nothing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suff w:val="nothing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suff w:val="nothing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suff w:val="nothing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suff w:val="nothing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suff w:val="nothing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suff w:val="nothing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suff w:val="nothing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6"/>
    <w:multiLevelType w:val="multilevel"/>
    <w:tmpl w:val="00000006"/>
    <w:name w:val="WW8Num8"/>
    <w:lvl w:ilvl="0">
      <w:start w:val="1"/>
      <w:numFmt w:val="decimal"/>
      <w:suff w:val="nothing"/>
      <w:lvlText w:val="%1."/>
      <w:lvlJc w:val="left"/>
      <w:pPr>
        <w:ind w:left="1215" w:hanging="360"/>
      </w:pPr>
    </w:lvl>
    <w:lvl w:ilvl="1">
      <w:start w:val="1"/>
      <w:numFmt w:val="lowerLetter"/>
      <w:suff w:val="nothing"/>
      <w:lvlText w:val="%2."/>
      <w:lvlJc w:val="left"/>
      <w:pPr>
        <w:ind w:left="1935" w:hanging="360"/>
      </w:pPr>
    </w:lvl>
    <w:lvl w:ilvl="2">
      <w:start w:val="1"/>
      <w:numFmt w:val="lowerRoman"/>
      <w:suff w:val="nothing"/>
      <w:lvlText w:val="%3."/>
      <w:lvlJc w:val="right"/>
      <w:pPr>
        <w:ind w:left="2655" w:hanging="180"/>
      </w:pPr>
    </w:lvl>
    <w:lvl w:ilvl="3">
      <w:start w:val="1"/>
      <w:numFmt w:val="decimal"/>
      <w:suff w:val="nothing"/>
      <w:lvlText w:val="%4."/>
      <w:lvlJc w:val="left"/>
      <w:pPr>
        <w:ind w:left="3375" w:hanging="360"/>
      </w:pPr>
    </w:lvl>
    <w:lvl w:ilvl="4">
      <w:start w:val="1"/>
      <w:numFmt w:val="lowerLetter"/>
      <w:suff w:val="nothing"/>
      <w:lvlText w:val="%5."/>
      <w:lvlJc w:val="left"/>
      <w:pPr>
        <w:ind w:left="4095" w:hanging="360"/>
      </w:pPr>
    </w:lvl>
    <w:lvl w:ilvl="5">
      <w:start w:val="1"/>
      <w:numFmt w:val="lowerRoman"/>
      <w:suff w:val="nothing"/>
      <w:lvlText w:val="%6."/>
      <w:lvlJc w:val="right"/>
      <w:pPr>
        <w:ind w:left="4815" w:hanging="180"/>
      </w:pPr>
    </w:lvl>
    <w:lvl w:ilvl="6">
      <w:start w:val="1"/>
      <w:numFmt w:val="decimal"/>
      <w:suff w:val="nothing"/>
      <w:lvlText w:val="%7."/>
      <w:lvlJc w:val="left"/>
      <w:pPr>
        <w:ind w:left="5535" w:hanging="360"/>
      </w:pPr>
    </w:lvl>
    <w:lvl w:ilvl="7">
      <w:start w:val="1"/>
      <w:numFmt w:val="lowerLetter"/>
      <w:suff w:val="nothing"/>
      <w:lvlText w:val="%8."/>
      <w:lvlJc w:val="left"/>
      <w:pPr>
        <w:ind w:left="6255" w:hanging="360"/>
      </w:pPr>
    </w:lvl>
    <w:lvl w:ilvl="8">
      <w:start w:val="1"/>
      <w:numFmt w:val="lowerRoman"/>
      <w:suff w:val="nothing"/>
      <w:lvlText w:val="%9."/>
      <w:lvlJc w:val="right"/>
      <w:pPr>
        <w:ind w:left="6975" w:hanging="180"/>
      </w:pPr>
    </w:lvl>
  </w:abstractNum>
  <w:abstractNum w:abstractNumId="7" w15:restartNumberingAfterBreak="0">
    <w:nsid w:val="00000007"/>
    <w:multiLevelType w:val="multilevel"/>
    <w:tmpl w:val="00000007"/>
    <w:name w:val="WW8Num9"/>
    <w:lvl w:ilvl="0">
      <w:start w:val="1"/>
      <w:numFmt w:val="bullet"/>
      <w:suff w:val="nothing"/>
      <w:lvlText w:val=""/>
      <w:lvlJc w:val="left"/>
      <w:pPr>
        <w:ind w:left="1080" w:hanging="360"/>
      </w:pPr>
      <w:rPr>
        <w:rFonts w:ascii="Wingdings" w:hAnsi="Wingdings"/>
      </w:rPr>
    </w:lvl>
    <w:lvl w:ilvl="1">
      <w:start w:val="1"/>
      <w:numFmt w:val="bullet"/>
      <w:suff w:val="nothing"/>
      <w:lvlText w:val="o"/>
      <w:lvlJc w:val="left"/>
      <w:pPr>
        <w:ind w:left="1800" w:hanging="360"/>
      </w:pPr>
      <w:rPr>
        <w:rFonts w:ascii="Courier New" w:hAnsi="Courier New"/>
      </w:rPr>
    </w:lvl>
    <w:lvl w:ilvl="2">
      <w:start w:val="1"/>
      <w:numFmt w:val="bullet"/>
      <w:suff w:val="nothing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suff w:val="nothing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suff w:val="nothing"/>
      <w:lvlText w:val="o"/>
      <w:lvlJc w:val="left"/>
      <w:pPr>
        <w:ind w:left="3960" w:hanging="360"/>
      </w:pPr>
      <w:rPr>
        <w:rFonts w:ascii="Courier New" w:hAnsi="Courier New"/>
      </w:rPr>
    </w:lvl>
    <w:lvl w:ilvl="5">
      <w:start w:val="1"/>
      <w:numFmt w:val="bullet"/>
      <w:suff w:val="nothing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suff w:val="nothing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suff w:val="nothing"/>
      <w:lvlText w:val="o"/>
      <w:lvlJc w:val="left"/>
      <w:pPr>
        <w:ind w:left="6120" w:hanging="360"/>
      </w:pPr>
      <w:rPr>
        <w:rFonts w:ascii="Courier New" w:hAnsi="Courier New"/>
      </w:rPr>
    </w:lvl>
    <w:lvl w:ilvl="8">
      <w:start w:val="1"/>
      <w:numFmt w:val="bullet"/>
      <w:suff w:val="nothing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8" w15:restartNumberingAfterBreak="0">
    <w:nsid w:val="00000008"/>
    <w:multiLevelType w:val="multilevel"/>
    <w:tmpl w:val="00000008"/>
    <w:name w:val="WW8Num10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suff w:val="nothing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suff w:val="nothing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suff w:val="nothing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suff w:val="nothing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suff w:val="nothing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suff w:val="nothing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suff w:val="nothing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suff w:val="nothing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034818E7"/>
    <w:multiLevelType w:val="hybridMultilevel"/>
    <w:tmpl w:val="697A0D5C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3CF5D74"/>
    <w:multiLevelType w:val="hybridMultilevel"/>
    <w:tmpl w:val="DAD2490A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E759D1"/>
    <w:multiLevelType w:val="hybridMultilevel"/>
    <w:tmpl w:val="F26A5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BA0107"/>
    <w:multiLevelType w:val="hybridMultilevel"/>
    <w:tmpl w:val="3DA8E5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5180D6D"/>
    <w:multiLevelType w:val="multilevel"/>
    <w:tmpl w:val="88D001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FF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05EF607E"/>
    <w:multiLevelType w:val="singleLevel"/>
    <w:tmpl w:val="FFFFFFFF"/>
    <w:lvl w:ilvl="0">
      <w:numFmt w:val="bullet"/>
      <w:lvlText w:val=""/>
      <w:legacy w:legacy="1" w:legacySpace="0" w:legacyIndent="0"/>
      <w:lvlJc w:val="left"/>
      <w:rPr>
        <w:rFonts w:ascii="Symbol" w:hAnsi="Symbol" w:hint="default"/>
      </w:rPr>
    </w:lvl>
  </w:abstractNum>
  <w:abstractNum w:abstractNumId="15" w15:restartNumberingAfterBreak="0">
    <w:nsid w:val="07726093"/>
    <w:multiLevelType w:val="hybridMultilevel"/>
    <w:tmpl w:val="A8C06C12"/>
    <w:lvl w:ilvl="0" w:tplc="812E3B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705A37"/>
    <w:multiLevelType w:val="hybridMultilevel"/>
    <w:tmpl w:val="975E93B0"/>
    <w:lvl w:ilvl="0" w:tplc="4D8A0C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B0F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CC330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0BC11635"/>
    <w:multiLevelType w:val="hybridMultilevel"/>
    <w:tmpl w:val="32624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05A1173"/>
    <w:multiLevelType w:val="hybridMultilevel"/>
    <w:tmpl w:val="381A8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982C55"/>
    <w:multiLevelType w:val="hybridMultilevel"/>
    <w:tmpl w:val="CA6E6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6817C1D"/>
    <w:multiLevelType w:val="hybridMultilevel"/>
    <w:tmpl w:val="72DA7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390F85"/>
    <w:multiLevelType w:val="hybridMultilevel"/>
    <w:tmpl w:val="3ADA05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66E0040"/>
    <w:multiLevelType w:val="hybridMultilevel"/>
    <w:tmpl w:val="9C4C9202"/>
    <w:lvl w:ilvl="0" w:tplc="4D8A0C2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B0F0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05728AD"/>
    <w:multiLevelType w:val="hybridMultilevel"/>
    <w:tmpl w:val="77244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6F220D"/>
    <w:multiLevelType w:val="hybridMultilevel"/>
    <w:tmpl w:val="F2AEA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1F3149"/>
    <w:multiLevelType w:val="singleLevel"/>
    <w:tmpl w:val="14149B0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6" w15:restartNumberingAfterBreak="0">
    <w:nsid w:val="3967585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3AA16331"/>
    <w:multiLevelType w:val="multilevel"/>
    <w:tmpl w:val="5BA671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  <w:color w:val="FF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3B515576"/>
    <w:multiLevelType w:val="hybridMultilevel"/>
    <w:tmpl w:val="AF6A1AF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843AC6"/>
    <w:multiLevelType w:val="hybridMultilevel"/>
    <w:tmpl w:val="680C17F8"/>
    <w:lvl w:ilvl="0" w:tplc="0156B484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0" w15:restartNumberingAfterBreak="0">
    <w:nsid w:val="579B1436"/>
    <w:multiLevelType w:val="hybridMultilevel"/>
    <w:tmpl w:val="38DE14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206B1E"/>
    <w:multiLevelType w:val="hybridMultilevel"/>
    <w:tmpl w:val="6D4C7528"/>
    <w:lvl w:ilvl="0" w:tplc="0DA24C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73AD9B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E60B5F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5C8F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43495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3865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0022E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11E6DE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61A69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3A657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60C40FE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69744FE0"/>
    <w:multiLevelType w:val="multilevel"/>
    <w:tmpl w:val="39E22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BBA191B"/>
    <w:multiLevelType w:val="hybridMultilevel"/>
    <w:tmpl w:val="56F6B3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373CD8"/>
    <w:multiLevelType w:val="hybridMultilevel"/>
    <w:tmpl w:val="B1CC88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DE5622"/>
    <w:multiLevelType w:val="hybridMultilevel"/>
    <w:tmpl w:val="D048E168"/>
    <w:lvl w:ilvl="0" w:tplc="E4E005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8" w15:restartNumberingAfterBreak="0">
    <w:nsid w:val="7E7A5EE1"/>
    <w:multiLevelType w:val="hybridMultilevel"/>
    <w:tmpl w:val="39E223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>
    <w:abstractNumId w:val="25"/>
  </w:num>
  <w:num w:numId="3">
    <w:abstractNumId w:val="14"/>
  </w:num>
  <w:num w:numId="4">
    <w:abstractNumId w:val="33"/>
  </w:num>
  <w:num w:numId="5">
    <w:abstractNumId w:val="32"/>
  </w:num>
  <w:num w:numId="6">
    <w:abstractNumId w:val="26"/>
  </w:num>
  <w:num w:numId="7">
    <w:abstractNumId w:val="30"/>
  </w:num>
  <w:num w:numId="8">
    <w:abstractNumId w:val="36"/>
  </w:num>
  <w:num w:numId="9">
    <w:abstractNumId w:val="38"/>
  </w:num>
  <w:num w:numId="10">
    <w:abstractNumId w:val="34"/>
  </w:num>
  <w:num w:numId="11">
    <w:abstractNumId w:val="16"/>
  </w:num>
  <w:num w:numId="12">
    <w:abstractNumId w:val="9"/>
  </w:num>
  <w:num w:numId="13">
    <w:abstractNumId w:val="28"/>
  </w:num>
  <w:num w:numId="14">
    <w:abstractNumId w:val="15"/>
  </w:num>
  <w:num w:numId="15">
    <w:abstractNumId w:val="5"/>
  </w:num>
  <w:num w:numId="16">
    <w:abstractNumId w:val="6"/>
  </w:num>
  <w:num w:numId="17">
    <w:abstractNumId w:val="4"/>
  </w:num>
  <w:num w:numId="18">
    <w:abstractNumId w:val="7"/>
  </w:num>
  <w:num w:numId="19">
    <w:abstractNumId w:val="8"/>
  </w:num>
  <w:num w:numId="20">
    <w:abstractNumId w:val="3"/>
  </w:num>
  <w:num w:numId="21">
    <w:abstractNumId w:val="2"/>
  </w:num>
  <w:num w:numId="22">
    <w:abstractNumId w:val="31"/>
  </w:num>
  <w:num w:numId="23">
    <w:abstractNumId w:val="1"/>
  </w:num>
  <w:num w:numId="24">
    <w:abstractNumId w:val="37"/>
  </w:num>
  <w:num w:numId="25">
    <w:abstractNumId w:val="27"/>
  </w:num>
  <w:num w:numId="26">
    <w:abstractNumId w:val="13"/>
  </w:num>
  <w:num w:numId="27">
    <w:abstractNumId w:val="21"/>
  </w:num>
  <w:num w:numId="28">
    <w:abstractNumId w:val="17"/>
  </w:num>
  <w:num w:numId="29">
    <w:abstractNumId w:val="12"/>
  </w:num>
  <w:num w:numId="30">
    <w:abstractNumId w:val="22"/>
  </w:num>
  <w:num w:numId="31">
    <w:abstractNumId w:val="35"/>
  </w:num>
  <w:num w:numId="32">
    <w:abstractNumId w:val="24"/>
  </w:num>
  <w:num w:numId="33">
    <w:abstractNumId w:val="29"/>
  </w:num>
  <w:num w:numId="34">
    <w:abstractNumId w:val="24"/>
  </w:num>
  <w:num w:numId="35">
    <w:abstractNumId w:val="10"/>
  </w:num>
  <w:num w:numId="36">
    <w:abstractNumId w:val="23"/>
  </w:num>
  <w:num w:numId="37">
    <w:abstractNumId w:val="11"/>
  </w:num>
  <w:num w:numId="38">
    <w:abstractNumId w:val="20"/>
  </w:num>
  <w:num w:numId="39">
    <w:abstractNumId w:val="19"/>
  </w:num>
  <w:num w:numId="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#c30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81D"/>
    <w:rsid w:val="00000274"/>
    <w:rsid w:val="00003C0E"/>
    <w:rsid w:val="00005CD1"/>
    <w:rsid w:val="00021309"/>
    <w:rsid w:val="0002592C"/>
    <w:rsid w:val="00027181"/>
    <w:rsid w:val="00031DD7"/>
    <w:rsid w:val="0003458B"/>
    <w:rsid w:val="0003637A"/>
    <w:rsid w:val="00037F7D"/>
    <w:rsid w:val="00041C3F"/>
    <w:rsid w:val="00041D65"/>
    <w:rsid w:val="0004425B"/>
    <w:rsid w:val="00046DB9"/>
    <w:rsid w:val="00053BA4"/>
    <w:rsid w:val="000637AA"/>
    <w:rsid w:val="00063AAA"/>
    <w:rsid w:val="000676DC"/>
    <w:rsid w:val="00070278"/>
    <w:rsid w:val="00071386"/>
    <w:rsid w:val="000727AC"/>
    <w:rsid w:val="00072B95"/>
    <w:rsid w:val="00072EB7"/>
    <w:rsid w:val="00075047"/>
    <w:rsid w:val="000818DF"/>
    <w:rsid w:val="00081A21"/>
    <w:rsid w:val="00091636"/>
    <w:rsid w:val="00092B1F"/>
    <w:rsid w:val="000956E0"/>
    <w:rsid w:val="000A1876"/>
    <w:rsid w:val="000A7C39"/>
    <w:rsid w:val="000B01A7"/>
    <w:rsid w:val="000B4DE4"/>
    <w:rsid w:val="000B504F"/>
    <w:rsid w:val="000B6BEE"/>
    <w:rsid w:val="000B7211"/>
    <w:rsid w:val="000B790D"/>
    <w:rsid w:val="000C0AFC"/>
    <w:rsid w:val="000C1678"/>
    <w:rsid w:val="000D1075"/>
    <w:rsid w:val="000D282C"/>
    <w:rsid w:val="000D6503"/>
    <w:rsid w:val="000E2005"/>
    <w:rsid w:val="000E4FC3"/>
    <w:rsid w:val="000E56CA"/>
    <w:rsid w:val="000F3CD7"/>
    <w:rsid w:val="000F7382"/>
    <w:rsid w:val="001054D1"/>
    <w:rsid w:val="0011259B"/>
    <w:rsid w:val="001218CC"/>
    <w:rsid w:val="00123DB0"/>
    <w:rsid w:val="00126058"/>
    <w:rsid w:val="001267D1"/>
    <w:rsid w:val="00127D5C"/>
    <w:rsid w:val="00137530"/>
    <w:rsid w:val="001411A8"/>
    <w:rsid w:val="00142B3E"/>
    <w:rsid w:val="00143215"/>
    <w:rsid w:val="0014515F"/>
    <w:rsid w:val="00145F10"/>
    <w:rsid w:val="00151AE4"/>
    <w:rsid w:val="00151E9B"/>
    <w:rsid w:val="001522DF"/>
    <w:rsid w:val="001537C3"/>
    <w:rsid w:val="00154E9E"/>
    <w:rsid w:val="001563DB"/>
    <w:rsid w:val="00157BBB"/>
    <w:rsid w:val="0016253B"/>
    <w:rsid w:val="00163324"/>
    <w:rsid w:val="001664C1"/>
    <w:rsid w:val="00173707"/>
    <w:rsid w:val="00174E92"/>
    <w:rsid w:val="00175132"/>
    <w:rsid w:val="00183F2A"/>
    <w:rsid w:val="00185656"/>
    <w:rsid w:val="00190EFB"/>
    <w:rsid w:val="001A3A09"/>
    <w:rsid w:val="001B0D2A"/>
    <w:rsid w:val="001B0EA0"/>
    <w:rsid w:val="001B12FA"/>
    <w:rsid w:val="001B2260"/>
    <w:rsid w:val="001C4179"/>
    <w:rsid w:val="001C43BF"/>
    <w:rsid w:val="001C4B6E"/>
    <w:rsid w:val="001C5313"/>
    <w:rsid w:val="001C6D07"/>
    <w:rsid w:val="001C6E7B"/>
    <w:rsid w:val="001C7A51"/>
    <w:rsid w:val="001D0573"/>
    <w:rsid w:val="001D491C"/>
    <w:rsid w:val="001E2D27"/>
    <w:rsid w:val="001E350C"/>
    <w:rsid w:val="001E3667"/>
    <w:rsid w:val="001E4E2F"/>
    <w:rsid w:val="001E6084"/>
    <w:rsid w:val="001F0E2D"/>
    <w:rsid w:val="001F4B2A"/>
    <w:rsid w:val="001F6500"/>
    <w:rsid w:val="0020165A"/>
    <w:rsid w:val="00207025"/>
    <w:rsid w:val="002071BE"/>
    <w:rsid w:val="002103F0"/>
    <w:rsid w:val="00212180"/>
    <w:rsid w:val="002151B0"/>
    <w:rsid w:val="00216B54"/>
    <w:rsid w:val="00222DC8"/>
    <w:rsid w:val="00230641"/>
    <w:rsid w:val="00231463"/>
    <w:rsid w:val="00237C12"/>
    <w:rsid w:val="00237E5D"/>
    <w:rsid w:val="00242484"/>
    <w:rsid w:val="00243C0A"/>
    <w:rsid w:val="00243CB7"/>
    <w:rsid w:val="0024577E"/>
    <w:rsid w:val="00251322"/>
    <w:rsid w:val="00251CE6"/>
    <w:rsid w:val="00252BB2"/>
    <w:rsid w:val="00254F67"/>
    <w:rsid w:val="0025787B"/>
    <w:rsid w:val="00267B4A"/>
    <w:rsid w:val="0027706E"/>
    <w:rsid w:val="00277E10"/>
    <w:rsid w:val="00282805"/>
    <w:rsid w:val="00284B8E"/>
    <w:rsid w:val="00285C3F"/>
    <w:rsid w:val="002906A0"/>
    <w:rsid w:val="00290F3A"/>
    <w:rsid w:val="00291DDC"/>
    <w:rsid w:val="00294921"/>
    <w:rsid w:val="00297FCA"/>
    <w:rsid w:val="002A05E5"/>
    <w:rsid w:val="002A0875"/>
    <w:rsid w:val="002A1840"/>
    <w:rsid w:val="002A1D0C"/>
    <w:rsid w:val="002A2566"/>
    <w:rsid w:val="002A29F8"/>
    <w:rsid w:val="002A2CFB"/>
    <w:rsid w:val="002A4385"/>
    <w:rsid w:val="002A60E4"/>
    <w:rsid w:val="002B1748"/>
    <w:rsid w:val="002B41DA"/>
    <w:rsid w:val="002B760F"/>
    <w:rsid w:val="002C11CE"/>
    <w:rsid w:val="002C29B7"/>
    <w:rsid w:val="002C4298"/>
    <w:rsid w:val="002C49F7"/>
    <w:rsid w:val="002C4CDB"/>
    <w:rsid w:val="002C6ECD"/>
    <w:rsid w:val="002D4732"/>
    <w:rsid w:val="002D5982"/>
    <w:rsid w:val="002D5ADA"/>
    <w:rsid w:val="002E0DAE"/>
    <w:rsid w:val="002E144F"/>
    <w:rsid w:val="002E1FCE"/>
    <w:rsid w:val="002E22A5"/>
    <w:rsid w:val="002E30C9"/>
    <w:rsid w:val="002F20B9"/>
    <w:rsid w:val="002F27D6"/>
    <w:rsid w:val="002F4221"/>
    <w:rsid w:val="002F4686"/>
    <w:rsid w:val="002F579B"/>
    <w:rsid w:val="00302B90"/>
    <w:rsid w:val="0030397A"/>
    <w:rsid w:val="00307545"/>
    <w:rsid w:val="003112A6"/>
    <w:rsid w:val="0031411B"/>
    <w:rsid w:val="00316EC2"/>
    <w:rsid w:val="00320A66"/>
    <w:rsid w:val="0033374E"/>
    <w:rsid w:val="00336774"/>
    <w:rsid w:val="003369D2"/>
    <w:rsid w:val="0033780A"/>
    <w:rsid w:val="00340D72"/>
    <w:rsid w:val="00343279"/>
    <w:rsid w:val="0034431A"/>
    <w:rsid w:val="00345457"/>
    <w:rsid w:val="00360CE5"/>
    <w:rsid w:val="00365F9A"/>
    <w:rsid w:val="0037649A"/>
    <w:rsid w:val="00385CCC"/>
    <w:rsid w:val="003861E3"/>
    <w:rsid w:val="00390D59"/>
    <w:rsid w:val="0039202F"/>
    <w:rsid w:val="003924E0"/>
    <w:rsid w:val="00394873"/>
    <w:rsid w:val="00396B73"/>
    <w:rsid w:val="003A4DB1"/>
    <w:rsid w:val="003A749B"/>
    <w:rsid w:val="003B4542"/>
    <w:rsid w:val="003B4E46"/>
    <w:rsid w:val="003B65C9"/>
    <w:rsid w:val="003B6C97"/>
    <w:rsid w:val="003B75E5"/>
    <w:rsid w:val="003B7E8E"/>
    <w:rsid w:val="003C04CA"/>
    <w:rsid w:val="003C3085"/>
    <w:rsid w:val="003D181D"/>
    <w:rsid w:val="003D2903"/>
    <w:rsid w:val="003E3BA1"/>
    <w:rsid w:val="003E4707"/>
    <w:rsid w:val="003E5932"/>
    <w:rsid w:val="003E5F40"/>
    <w:rsid w:val="003E7A1B"/>
    <w:rsid w:val="003F04AC"/>
    <w:rsid w:val="003F5695"/>
    <w:rsid w:val="00400C65"/>
    <w:rsid w:val="00403E06"/>
    <w:rsid w:val="00405879"/>
    <w:rsid w:val="00413F85"/>
    <w:rsid w:val="004147F2"/>
    <w:rsid w:val="004151A5"/>
    <w:rsid w:val="004165BB"/>
    <w:rsid w:val="00417BDD"/>
    <w:rsid w:val="004218E4"/>
    <w:rsid w:val="004243D8"/>
    <w:rsid w:val="00425839"/>
    <w:rsid w:val="00433A35"/>
    <w:rsid w:val="00433ACA"/>
    <w:rsid w:val="00434332"/>
    <w:rsid w:val="004365C5"/>
    <w:rsid w:val="00442009"/>
    <w:rsid w:val="00442552"/>
    <w:rsid w:val="00444A96"/>
    <w:rsid w:val="004466BD"/>
    <w:rsid w:val="00447396"/>
    <w:rsid w:val="0045002D"/>
    <w:rsid w:val="00452336"/>
    <w:rsid w:val="00461E99"/>
    <w:rsid w:val="00463FA2"/>
    <w:rsid w:val="004649FE"/>
    <w:rsid w:val="00465CE7"/>
    <w:rsid w:val="00466684"/>
    <w:rsid w:val="00466CEB"/>
    <w:rsid w:val="00467BEF"/>
    <w:rsid w:val="00475107"/>
    <w:rsid w:val="00476F9F"/>
    <w:rsid w:val="0047731F"/>
    <w:rsid w:val="00490193"/>
    <w:rsid w:val="004926B6"/>
    <w:rsid w:val="00495BA4"/>
    <w:rsid w:val="004A2D74"/>
    <w:rsid w:val="004A5831"/>
    <w:rsid w:val="004A611E"/>
    <w:rsid w:val="004A7FE2"/>
    <w:rsid w:val="004C10CD"/>
    <w:rsid w:val="004C2360"/>
    <w:rsid w:val="004C25F7"/>
    <w:rsid w:val="004D1097"/>
    <w:rsid w:val="004D1FD3"/>
    <w:rsid w:val="004D5ED0"/>
    <w:rsid w:val="004D6D8F"/>
    <w:rsid w:val="004D7DAB"/>
    <w:rsid w:val="004E0359"/>
    <w:rsid w:val="004E25F6"/>
    <w:rsid w:val="004E4622"/>
    <w:rsid w:val="004E70B2"/>
    <w:rsid w:val="004F6011"/>
    <w:rsid w:val="004F788F"/>
    <w:rsid w:val="00504CA9"/>
    <w:rsid w:val="00505BE8"/>
    <w:rsid w:val="00507561"/>
    <w:rsid w:val="00510EC9"/>
    <w:rsid w:val="005110D9"/>
    <w:rsid w:val="00511D93"/>
    <w:rsid w:val="005124FF"/>
    <w:rsid w:val="0052407A"/>
    <w:rsid w:val="0052573A"/>
    <w:rsid w:val="00525C68"/>
    <w:rsid w:val="00526A37"/>
    <w:rsid w:val="00527C43"/>
    <w:rsid w:val="00536E25"/>
    <w:rsid w:val="00537445"/>
    <w:rsid w:val="00537D55"/>
    <w:rsid w:val="005444DE"/>
    <w:rsid w:val="00545260"/>
    <w:rsid w:val="0055084E"/>
    <w:rsid w:val="00554CFD"/>
    <w:rsid w:val="005574FF"/>
    <w:rsid w:val="00562FF5"/>
    <w:rsid w:val="005670EA"/>
    <w:rsid w:val="00574196"/>
    <w:rsid w:val="005803DD"/>
    <w:rsid w:val="0058074A"/>
    <w:rsid w:val="0058101C"/>
    <w:rsid w:val="00581CE6"/>
    <w:rsid w:val="00584056"/>
    <w:rsid w:val="00584A27"/>
    <w:rsid w:val="0058662D"/>
    <w:rsid w:val="005911C0"/>
    <w:rsid w:val="0059469E"/>
    <w:rsid w:val="005A4D95"/>
    <w:rsid w:val="005B0FD9"/>
    <w:rsid w:val="005B2DA1"/>
    <w:rsid w:val="005B6022"/>
    <w:rsid w:val="005C0BF3"/>
    <w:rsid w:val="005C6B44"/>
    <w:rsid w:val="005D0174"/>
    <w:rsid w:val="005D1B98"/>
    <w:rsid w:val="005D30AC"/>
    <w:rsid w:val="005D3A9D"/>
    <w:rsid w:val="005D7747"/>
    <w:rsid w:val="005E3FC5"/>
    <w:rsid w:val="005F1821"/>
    <w:rsid w:val="005F44F5"/>
    <w:rsid w:val="005F5A1B"/>
    <w:rsid w:val="005F7039"/>
    <w:rsid w:val="006019B9"/>
    <w:rsid w:val="00603677"/>
    <w:rsid w:val="006046C3"/>
    <w:rsid w:val="006077BF"/>
    <w:rsid w:val="006112BD"/>
    <w:rsid w:val="006116A7"/>
    <w:rsid w:val="00612482"/>
    <w:rsid w:val="0061349B"/>
    <w:rsid w:val="00620B84"/>
    <w:rsid w:val="00621BFF"/>
    <w:rsid w:val="0062259A"/>
    <w:rsid w:val="00623614"/>
    <w:rsid w:val="00624D14"/>
    <w:rsid w:val="00624DC2"/>
    <w:rsid w:val="0062625C"/>
    <w:rsid w:val="00627E46"/>
    <w:rsid w:val="00630CD1"/>
    <w:rsid w:val="00632FFD"/>
    <w:rsid w:val="00635E67"/>
    <w:rsid w:val="00637E22"/>
    <w:rsid w:val="00641AA4"/>
    <w:rsid w:val="00645827"/>
    <w:rsid w:val="0064653D"/>
    <w:rsid w:val="00647B02"/>
    <w:rsid w:val="006639CF"/>
    <w:rsid w:val="00664910"/>
    <w:rsid w:val="00667680"/>
    <w:rsid w:val="00671444"/>
    <w:rsid w:val="006724E6"/>
    <w:rsid w:val="00672AAB"/>
    <w:rsid w:val="0067532C"/>
    <w:rsid w:val="006768A7"/>
    <w:rsid w:val="006778EF"/>
    <w:rsid w:val="00683701"/>
    <w:rsid w:val="00686669"/>
    <w:rsid w:val="00686DA1"/>
    <w:rsid w:val="00687CAD"/>
    <w:rsid w:val="00691955"/>
    <w:rsid w:val="00694AAE"/>
    <w:rsid w:val="00696AA5"/>
    <w:rsid w:val="0069769B"/>
    <w:rsid w:val="006A1405"/>
    <w:rsid w:val="006A150B"/>
    <w:rsid w:val="006A2DF7"/>
    <w:rsid w:val="006A4689"/>
    <w:rsid w:val="006A4A23"/>
    <w:rsid w:val="006A4D8B"/>
    <w:rsid w:val="006B1745"/>
    <w:rsid w:val="006B25BF"/>
    <w:rsid w:val="006B27FC"/>
    <w:rsid w:val="006B3777"/>
    <w:rsid w:val="006B590E"/>
    <w:rsid w:val="006B6188"/>
    <w:rsid w:val="006C0651"/>
    <w:rsid w:val="006C5471"/>
    <w:rsid w:val="006C5897"/>
    <w:rsid w:val="006D38A8"/>
    <w:rsid w:val="006D6394"/>
    <w:rsid w:val="006E0F89"/>
    <w:rsid w:val="006E22D3"/>
    <w:rsid w:val="006E492E"/>
    <w:rsid w:val="006E79B4"/>
    <w:rsid w:val="006F2247"/>
    <w:rsid w:val="006F252D"/>
    <w:rsid w:val="006F34B2"/>
    <w:rsid w:val="00703B2A"/>
    <w:rsid w:val="00705DFE"/>
    <w:rsid w:val="0070687E"/>
    <w:rsid w:val="00707381"/>
    <w:rsid w:val="00707606"/>
    <w:rsid w:val="0071169C"/>
    <w:rsid w:val="007132C0"/>
    <w:rsid w:val="007171BF"/>
    <w:rsid w:val="00717358"/>
    <w:rsid w:val="00727CD7"/>
    <w:rsid w:val="007354DA"/>
    <w:rsid w:val="007363A7"/>
    <w:rsid w:val="00745569"/>
    <w:rsid w:val="00745997"/>
    <w:rsid w:val="00746711"/>
    <w:rsid w:val="00746867"/>
    <w:rsid w:val="007503BD"/>
    <w:rsid w:val="007535A2"/>
    <w:rsid w:val="00764D4C"/>
    <w:rsid w:val="00765CC1"/>
    <w:rsid w:val="00765DEB"/>
    <w:rsid w:val="00766B47"/>
    <w:rsid w:val="007700A5"/>
    <w:rsid w:val="0077049B"/>
    <w:rsid w:val="00770A5B"/>
    <w:rsid w:val="00771187"/>
    <w:rsid w:val="00772826"/>
    <w:rsid w:val="00773D63"/>
    <w:rsid w:val="007803FC"/>
    <w:rsid w:val="00780B05"/>
    <w:rsid w:val="00781FBA"/>
    <w:rsid w:val="00790BD1"/>
    <w:rsid w:val="00792443"/>
    <w:rsid w:val="00793326"/>
    <w:rsid w:val="007A0876"/>
    <w:rsid w:val="007A2079"/>
    <w:rsid w:val="007A566F"/>
    <w:rsid w:val="007A611C"/>
    <w:rsid w:val="007A6702"/>
    <w:rsid w:val="007A6D92"/>
    <w:rsid w:val="007B163E"/>
    <w:rsid w:val="007C0E34"/>
    <w:rsid w:val="007C12A4"/>
    <w:rsid w:val="007C2490"/>
    <w:rsid w:val="007C2772"/>
    <w:rsid w:val="007C31EB"/>
    <w:rsid w:val="007C4480"/>
    <w:rsid w:val="007D2111"/>
    <w:rsid w:val="007D5348"/>
    <w:rsid w:val="007E1391"/>
    <w:rsid w:val="007E1E96"/>
    <w:rsid w:val="007E3205"/>
    <w:rsid w:val="007E42AB"/>
    <w:rsid w:val="007F15F7"/>
    <w:rsid w:val="0080079F"/>
    <w:rsid w:val="00801FFC"/>
    <w:rsid w:val="00802E55"/>
    <w:rsid w:val="008046E0"/>
    <w:rsid w:val="00806E2F"/>
    <w:rsid w:val="0081281B"/>
    <w:rsid w:val="00816C4C"/>
    <w:rsid w:val="00820F20"/>
    <w:rsid w:val="0082227F"/>
    <w:rsid w:val="008236F3"/>
    <w:rsid w:val="0082395B"/>
    <w:rsid w:val="00824288"/>
    <w:rsid w:val="00824DDF"/>
    <w:rsid w:val="00825A99"/>
    <w:rsid w:val="00826668"/>
    <w:rsid w:val="00827E8B"/>
    <w:rsid w:val="00830FD8"/>
    <w:rsid w:val="008319BB"/>
    <w:rsid w:val="008338F3"/>
    <w:rsid w:val="00833D7D"/>
    <w:rsid w:val="00837A6B"/>
    <w:rsid w:val="00842371"/>
    <w:rsid w:val="00843D3C"/>
    <w:rsid w:val="00850FD4"/>
    <w:rsid w:val="008532B8"/>
    <w:rsid w:val="00855A43"/>
    <w:rsid w:val="00856577"/>
    <w:rsid w:val="008572E3"/>
    <w:rsid w:val="00857346"/>
    <w:rsid w:val="00870E7B"/>
    <w:rsid w:val="00872418"/>
    <w:rsid w:val="00875542"/>
    <w:rsid w:val="00877506"/>
    <w:rsid w:val="00877B9A"/>
    <w:rsid w:val="008851BC"/>
    <w:rsid w:val="0088652A"/>
    <w:rsid w:val="00886D86"/>
    <w:rsid w:val="0088718C"/>
    <w:rsid w:val="008901EE"/>
    <w:rsid w:val="0089517E"/>
    <w:rsid w:val="008963B4"/>
    <w:rsid w:val="008A2EA0"/>
    <w:rsid w:val="008A4A6E"/>
    <w:rsid w:val="008A7076"/>
    <w:rsid w:val="008B0D14"/>
    <w:rsid w:val="008B20D1"/>
    <w:rsid w:val="008B3148"/>
    <w:rsid w:val="008B4C13"/>
    <w:rsid w:val="008C7196"/>
    <w:rsid w:val="008D0231"/>
    <w:rsid w:val="008D3D15"/>
    <w:rsid w:val="008D4664"/>
    <w:rsid w:val="008D6425"/>
    <w:rsid w:val="008D6609"/>
    <w:rsid w:val="008E01D5"/>
    <w:rsid w:val="008E0ECA"/>
    <w:rsid w:val="008E1368"/>
    <w:rsid w:val="008E2E6B"/>
    <w:rsid w:val="008E5A9E"/>
    <w:rsid w:val="008E6C18"/>
    <w:rsid w:val="008E6DB0"/>
    <w:rsid w:val="008E7B01"/>
    <w:rsid w:val="008F0527"/>
    <w:rsid w:val="008F1558"/>
    <w:rsid w:val="008F786C"/>
    <w:rsid w:val="00910B3A"/>
    <w:rsid w:val="009120E1"/>
    <w:rsid w:val="00913B3E"/>
    <w:rsid w:val="009157EA"/>
    <w:rsid w:val="00916E2D"/>
    <w:rsid w:val="0091714D"/>
    <w:rsid w:val="00917573"/>
    <w:rsid w:val="00926EA5"/>
    <w:rsid w:val="0092745E"/>
    <w:rsid w:val="00931564"/>
    <w:rsid w:val="00933EF3"/>
    <w:rsid w:val="0093666C"/>
    <w:rsid w:val="009376DB"/>
    <w:rsid w:val="009415A8"/>
    <w:rsid w:val="00943BB2"/>
    <w:rsid w:val="00945282"/>
    <w:rsid w:val="00950403"/>
    <w:rsid w:val="009506D6"/>
    <w:rsid w:val="009511B6"/>
    <w:rsid w:val="0095183E"/>
    <w:rsid w:val="009527C6"/>
    <w:rsid w:val="00952F9C"/>
    <w:rsid w:val="00955300"/>
    <w:rsid w:val="009617E7"/>
    <w:rsid w:val="00971A16"/>
    <w:rsid w:val="00973C32"/>
    <w:rsid w:val="009759BA"/>
    <w:rsid w:val="00981358"/>
    <w:rsid w:val="0098217B"/>
    <w:rsid w:val="00982639"/>
    <w:rsid w:val="00982AA5"/>
    <w:rsid w:val="00983050"/>
    <w:rsid w:val="0098484D"/>
    <w:rsid w:val="00986CF2"/>
    <w:rsid w:val="00990267"/>
    <w:rsid w:val="00994442"/>
    <w:rsid w:val="00994844"/>
    <w:rsid w:val="009A00E8"/>
    <w:rsid w:val="009A0DAC"/>
    <w:rsid w:val="009A36B4"/>
    <w:rsid w:val="009A4E30"/>
    <w:rsid w:val="009A75DF"/>
    <w:rsid w:val="009A7F93"/>
    <w:rsid w:val="009B0CA7"/>
    <w:rsid w:val="009B19CE"/>
    <w:rsid w:val="009B2611"/>
    <w:rsid w:val="009B6205"/>
    <w:rsid w:val="009C0675"/>
    <w:rsid w:val="009C0D4A"/>
    <w:rsid w:val="009C1A37"/>
    <w:rsid w:val="009C1E9C"/>
    <w:rsid w:val="009C3EE3"/>
    <w:rsid w:val="009D193A"/>
    <w:rsid w:val="009D1DC7"/>
    <w:rsid w:val="009E0561"/>
    <w:rsid w:val="009E1FBB"/>
    <w:rsid w:val="009E280C"/>
    <w:rsid w:val="009E4687"/>
    <w:rsid w:val="009E51A4"/>
    <w:rsid w:val="009F244C"/>
    <w:rsid w:val="009F30EF"/>
    <w:rsid w:val="00A00342"/>
    <w:rsid w:val="00A02914"/>
    <w:rsid w:val="00A02BF5"/>
    <w:rsid w:val="00A05007"/>
    <w:rsid w:val="00A1032B"/>
    <w:rsid w:val="00A10AED"/>
    <w:rsid w:val="00A117E9"/>
    <w:rsid w:val="00A1195A"/>
    <w:rsid w:val="00A12F49"/>
    <w:rsid w:val="00A13001"/>
    <w:rsid w:val="00A1335F"/>
    <w:rsid w:val="00A14E56"/>
    <w:rsid w:val="00A275A5"/>
    <w:rsid w:val="00A33FB8"/>
    <w:rsid w:val="00A34034"/>
    <w:rsid w:val="00A36B6C"/>
    <w:rsid w:val="00A37912"/>
    <w:rsid w:val="00A44367"/>
    <w:rsid w:val="00A46D2C"/>
    <w:rsid w:val="00A47DEE"/>
    <w:rsid w:val="00A50238"/>
    <w:rsid w:val="00A52C6E"/>
    <w:rsid w:val="00A545D6"/>
    <w:rsid w:val="00A54C73"/>
    <w:rsid w:val="00A560B0"/>
    <w:rsid w:val="00A563C5"/>
    <w:rsid w:val="00A56E0F"/>
    <w:rsid w:val="00A57344"/>
    <w:rsid w:val="00A57ACA"/>
    <w:rsid w:val="00A62CA9"/>
    <w:rsid w:val="00A63F5F"/>
    <w:rsid w:val="00A64DD2"/>
    <w:rsid w:val="00A65D8A"/>
    <w:rsid w:val="00A665A7"/>
    <w:rsid w:val="00A672A0"/>
    <w:rsid w:val="00A706E6"/>
    <w:rsid w:val="00A77577"/>
    <w:rsid w:val="00A809D4"/>
    <w:rsid w:val="00A8704D"/>
    <w:rsid w:val="00A91D95"/>
    <w:rsid w:val="00A931D1"/>
    <w:rsid w:val="00A94B17"/>
    <w:rsid w:val="00AA066E"/>
    <w:rsid w:val="00AA2BD5"/>
    <w:rsid w:val="00AA4412"/>
    <w:rsid w:val="00AA5511"/>
    <w:rsid w:val="00AB22CB"/>
    <w:rsid w:val="00AB3140"/>
    <w:rsid w:val="00AC324E"/>
    <w:rsid w:val="00AC3F04"/>
    <w:rsid w:val="00AC4B1F"/>
    <w:rsid w:val="00AC5173"/>
    <w:rsid w:val="00AC6528"/>
    <w:rsid w:val="00AD2EA1"/>
    <w:rsid w:val="00AD4370"/>
    <w:rsid w:val="00AD4476"/>
    <w:rsid w:val="00AD61F8"/>
    <w:rsid w:val="00AD6FF2"/>
    <w:rsid w:val="00AE2077"/>
    <w:rsid w:val="00AE6BA8"/>
    <w:rsid w:val="00AF2F6C"/>
    <w:rsid w:val="00B00F0D"/>
    <w:rsid w:val="00B02602"/>
    <w:rsid w:val="00B0758A"/>
    <w:rsid w:val="00B115FA"/>
    <w:rsid w:val="00B12A97"/>
    <w:rsid w:val="00B13498"/>
    <w:rsid w:val="00B14217"/>
    <w:rsid w:val="00B1799E"/>
    <w:rsid w:val="00B2040E"/>
    <w:rsid w:val="00B23131"/>
    <w:rsid w:val="00B233F9"/>
    <w:rsid w:val="00B277AF"/>
    <w:rsid w:val="00B30FFB"/>
    <w:rsid w:val="00B40763"/>
    <w:rsid w:val="00B43780"/>
    <w:rsid w:val="00B444B9"/>
    <w:rsid w:val="00B4755E"/>
    <w:rsid w:val="00B47706"/>
    <w:rsid w:val="00B643FE"/>
    <w:rsid w:val="00B64920"/>
    <w:rsid w:val="00B6705E"/>
    <w:rsid w:val="00B71194"/>
    <w:rsid w:val="00B727EF"/>
    <w:rsid w:val="00B744C0"/>
    <w:rsid w:val="00B74770"/>
    <w:rsid w:val="00B86505"/>
    <w:rsid w:val="00B93D51"/>
    <w:rsid w:val="00B94783"/>
    <w:rsid w:val="00BA5825"/>
    <w:rsid w:val="00BA7ECF"/>
    <w:rsid w:val="00BB702C"/>
    <w:rsid w:val="00BB77D5"/>
    <w:rsid w:val="00BC20D6"/>
    <w:rsid w:val="00BC4225"/>
    <w:rsid w:val="00BC4BCF"/>
    <w:rsid w:val="00BC6600"/>
    <w:rsid w:val="00BC6E37"/>
    <w:rsid w:val="00BD0574"/>
    <w:rsid w:val="00BD3552"/>
    <w:rsid w:val="00BD515D"/>
    <w:rsid w:val="00BD6919"/>
    <w:rsid w:val="00BE252A"/>
    <w:rsid w:val="00BE5B05"/>
    <w:rsid w:val="00BE7966"/>
    <w:rsid w:val="00BE7FAA"/>
    <w:rsid w:val="00BF4ED4"/>
    <w:rsid w:val="00BF5074"/>
    <w:rsid w:val="00BF5800"/>
    <w:rsid w:val="00C01FFD"/>
    <w:rsid w:val="00C05F17"/>
    <w:rsid w:val="00C063C0"/>
    <w:rsid w:val="00C134E9"/>
    <w:rsid w:val="00C14FAA"/>
    <w:rsid w:val="00C2100F"/>
    <w:rsid w:val="00C21BAA"/>
    <w:rsid w:val="00C235D7"/>
    <w:rsid w:val="00C2492F"/>
    <w:rsid w:val="00C26199"/>
    <w:rsid w:val="00C31A85"/>
    <w:rsid w:val="00C31E0D"/>
    <w:rsid w:val="00C345E9"/>
    <w:rsid w:val="00C35D20"/>
    <w:rsid w:val="00C3730C"/>
    <w:rsid w:val="00C417ED"/>
    <w:rsid w:val="00C43422"/>
    <w:rsid w:val="00C439C8"/>
    <w:rsid w:val="00C44077"/>
    <w:rsid w:val="00C4466F"/>
    <w:rsid w:val="00C5004E"/>
    <w:rsid w:val="00C51962"/>
    <w:rsid w:val="00C5339D"/>
    <w:rsid w:val="00C67EF9"/>
    <w:rsid w:val="00C7090B"/>
    <w:rsid w:val="00C70F4D"/>
    <w:rsid w:val="00C740BE"/>
    <w:rsid w:val="00C74D42"/>
    <w:rsid w:val="00C74F9A"/>
    <w:rsid w:val="00C75B62"/>
    <w:rsid w:val="00C86B73"/>
    <w:rsid w:val="00C87AC7"/>
    <w:rsid w:val="00C93C1F"/>
    <w:rsid w:val="00CA0C30"/>
    <w:rsid w:val="00CA7115"/>
    <w:rsid w:val="00CA775D"/>
    <w:rsid w:val="00CA7FA1"/>
    <w:rsid w:val="00CB05BA"/>
    <w:rsid w:val="00CB124E"/>
    <w:rsid w:val="00CB363E"/>
    <w:rsid w:val="00CC41A7"/>
    <w:rsid w:val="00CD10E0"/>
    <w:rsid w:val="00CD1B94"/>
    <w:rsid w:val="00CD2550"/>
    <w:rsid w:val="00CD4686"/>
    <w:rsid w:val="00CD6656"/>
    <w:rsid w:val="00CE27C5"/>
    <w:rsid w:val="00CE3D30"/>
    <w:rsid w:val="00CE5876"/>
    <w:rsid w:val="00CF3E18"/>
    <w:rsid w:val="00CF4217"/>
    <w:rsid w:val="00CF4EF4"/>
    <w:rsid w:val="00CF57F5"/>
    <w:rsid w:val="00CF6F69"/>
    <w:rsid w:val="00CF7DD2"/>
    <w:rsid w:val="00D008EE"/>
    <w:rsid w:val="00D04531"/>
    <w:rsid w:val="00D073B9"/>
    <w:rsid w:val="00D0748E"/>
    <w:rsid w:val="00D12AAC"/>
    <w:rsid w:val="00D13478"/>
    <w:rsid w:val="00D14C86"/>
    <w:rsid w:val="00D16574"/>
    <w:rsid w:val="00D17974"/>
    <w:rsid w:val="00D17E9A"/>
    <w:rsid w:val="00D20055"/>
    <w:rsid w:val="00D20A3D"/>
    <w:rsid w:val="00D300BE"/>
    <w:rsid w:val="00D33E9C"/>
    <w:rsid w:val="00D35F4D"/>
    <w:rsid w:val="00D377DC"/>
    <w:rsid w:val="00D40CBB"/>
    <w:rsid w:val="00D41539"/>
    <w:rsid w:val="00D4296E"/>
    <w:rsid w:val="00D438F9"/>
    <w:rsid w:val="00D4463D"/>
    <w:rsid w:val="00D4583B"/>
    <w:rsid w:val="00D526CE"/>
    <w:rsid w:val="00D540B4"/>
    <w:rsid w:val="00D61BD7"/>
    <w:rsid w:val="00D6237E"/>
    <w:rsid w:val="00D639AB"/>
    <w:rsid w:val="00D659F7"/>
    <w:rsid w:val="00D66FC7"/>
    <w:rsid w:val="00D70184"/>
    <w:rsid w:val="00D77D45"/>
    <w:rsid w:val="00D85403"/>
    <w:rsid w:val="00D9510E"/>
    <w:rsid w:val="00D95FC1"/>
    <w:rsid w:val="00D97FCB"/>
    <w:rsid w:val="00DA335E"/>
    <w:rsid w:val="00DA417E"/>
    <w:rsid w:val="00DA4FB2"/>
    <w:rsid w:val="00DB7B8B"/>
    <w:rsid w:val="00DC0022"/>
    <w:rsid w:val="00DC1AD5"/>
    <w:rsid w:val="00DC5BFD"/>
    <w:rsid w:val="00DC62C6"/>
    <w:rsid w:val="00DC6C3F"/>
    <w:rsid w:val="00DC71E7"/>
    <w:rsid w:val="00DD0E02"/>
    <w:rsid w:val="00DE0A9B"/>
    <w:rsid w:val="00DE1A30"/>
    <w:rsid w:val="00DE3F4D"/>
    <w:rsid w:val="00DF3B5A"/>
    <w:rsid w:val="00E01296"/>
    <w:rsid w:val="00E038BA"/>
    <w:rsid w:val="00E135A5"/>
    <w:rsid w:val="00E1613C"/>
    <w:rsid w:val="00E175C2"/>
    <w:rsid w:val="00E2390B"/>
    <w:rsid w:val="00E305F2"/>
    <w:rsid w:val="00E35EAB"/>
    <w:rsid w:val="00E4562B"/>
    <w:rsid w:val="00E45A7D"/>
    <w:rsid w:val="00E462A6"/>
    <w:rsid w:val="00E46DC9"/>
    <w:rsid w:val="00E516BB"/>
    <w:rsid w:val="00E5670E"/>
    <w:rsid w:val="00E60ABD"/>
    <w:rsid w:val="00E6288B"/>
    <w:rsid w:val="00E628B0"/>
    <w:rsid w:val="00E673FF"/>
    <w:rsid w:val="00E76E0F"/>
    <w:rsid w:val="00E77B59"/>
    <w:rsid w:val="00E86737"/>
    <w:rsid w:val="00E8783A"/>
    <w:rsid w:val="00E9211D"/>
    <w:rsid w:val="00E959AD"/>
    <w:rsid w:val="00E9628C"/>
    <w:rsid w:val="00E979EB"/>
    <w:rsid w:val="00E97D92"/>
    <w:rsid w:val="00EA51B3"/>
    <w:rsid w:val="00EB0732"/>
    <w:rsid w:val="00EC00CA"/>
    <w:rsid w:val="00EC1562"/>
    <w:rsid w:val="00EC29D5"/>
    <w:rsid w:val="00EC6F8E"/>
    <w:rsid w:val="00EC7B33"/>
    <w:rsid w:val="00ED2E31"/>
    <w:rsid w:val="00ED5156"/>
    <w:rsid w:val="00ED7099"/>
    <w:rsid w:val="00EE043F"/>
    <w:rsid w:val="00EE6280"/>
    <w:rsid w:val="00EF0CFA"/>
    <w:rsid w:val="00EF1F50"/>
    <w:rsid w:val="00EF6B13"/>
    <w:rsid w:val="00EF7303"/>
    <w:rsid w:val="00F0036D"/>
    <w:rsid w:val="00F01C02"/>
    <w:rsid w:val="00F023EF"/>
    <w:rsid w:val="00F07C0B"/>
    <w:rsid w:val="00F10F96"/>
    <w:rsid w:val="00F113C2"/>
    <w:rsid w:val="00F15F55"/>
    <w:rsid w:val="00F2313B"/>
    <w:rsid w:val="00F24135"/>
    <w:rsid w:val="00F3097C"/>
    <w:rsid w:val="00F3293C"/>
    <w:rsid w:val="00F33029"/>
    <w:rsid w:val="00F41A94"/>
    <w:rsid w:val="00F41C3A"/>
    <w:rsid w:val="00F500BE"/>
    <w:rsid w:val="00F53107"/>
    <w:rsid w:val="00F55510"/>
    <w:rsid w:val="00F639C4"/>
    <w:rsid w:val="00F66079"/>
    <w:rsid w:val="00F66CF9"/>
    <w:rsid w:val="00F67AED"/>
    <w:rsid w:val="00F70A22"/>
    <w:rsid w:val="00F71C4A"/>
    <w:rsid w:val="00F74E52"/>
    <w:rsid w:val="00F75C81"/>
    <w:rsid w:val="00F836F1"/>
    <w:rsid w:val="00F851F1"/>
    <w:rsid w:val="00F8525A"/>
    <w:rsid w:val="00F87EE2"/>
    <w:rsid w:val="00F9127C"/>
    <w:rsid w:val="00F91310"/>
    <w:rsid w:val="00F91492"/>
    <w:rsid w:val="00F916F0"/>
    <w:rsid w:val="00F91DC1"/>
    <w:rsid w:val="00F923B8"/>
    <w:rsid w:val="00F9466B"/>
    <w:rsid w:val="00F96F6A"/>
    <w:rsid w:val="00F971D4"/>
    <w:rsid w:val="00FA69E5"/>
    <w:rsid w:val="00FA794E"/>
    <w:rsid w:val="00FB4600"/>
    <w:rsid w:val="00FC1EB4"/>
    <w:rsid w:val="00FC61C4"/>
    <w:rsid w:val="00FC61C9"/>
    <w:rsid w:val="00FD039E"/>
    <w:rsid w:val="00FD784A"/>
    <w:rsid w:val="00FE23B3"/>
    <w:rsid w:val="00FE6A39"/>
    <w:rsid w:val="00FE7499"/>
    <w:rsid w:val="00FE767A"/>
    <w:rsid w:val="00FE769F"/>
    <w:rsid w:val="00FF00CB"/>
    <w:rsid w:val="00FF1D1A"/>
    <w:rsid w:val="00FF2A10"/>
    <w:rsid w:val="00FF2B01"/>
    <w:rsid w:val="00FF5351"/>
    <w:rsid w:val="00FF5BB3"/>
    <w:rsid w:val="00FF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c30"/>
    </o:shapedefaults>
    <o:shapelayout v:ext="edit">
      <o:idmap v:ext="edit" data="1"/>
    </o:shapelayout>
  </w:shapeDefaults>
  <w:decimalSymbol w:val="."/>
  <w:listSeparator w:val=","/>
  <w14:docId w14:val="15A7906E"/>
  <w15:docId w15:val="{1DC92AFF-FA06-427F-99DA-1B7A066EB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2005"/>
  </w:style>
  <w:style w:type="paragraph" w:styleId="Heading1">
    <w:name w:val="heading 1"/>
    <w:basedOn w:val="Normal"/>
    <w:next w:val="Normal"/>
    <w:qFormat/>
    <w:rsid w:val="000E2005"/>
    <w:pPr>
      <w:keepNext/>
      <w:jc w:val="both"/>
      <w:outlineLvl w:val="0"/>
    </w:pPr>
    <w:rPr>
      <w:rFonts w:ascii="Arial" w:hAnsi="Arial"/>
      <w:b/>
      <w:bCs/>
    </w:rPr>
  </w:style>
  <w:style w:type="paragraph" w:styleId="Heading2">
    <w:name w:val="heading 2"/>
    <w:basedOn w:val="Normal"/>
    <w:next w:val="Normal"/>
    <w:qFormat/>
    <w:rsid w:val="000E2005"/>
    <w:pPr>
      <w:keepNext/>
      <w:outlineLvl w:val="1"/>
    </w:pPr>
    <w:rPr>
      <w:b/>
      <w:bCs/>
      <w:sz w:val="24"/>
    </w:rPr>
  </w:style>
  <w:style w:type="paragraph" w:styleId="Heading3">
    <w:name w:val="heading 3"/>
    <w:basedOn w:val="Normal"/>
    <w:next w:val="Normal"/>
    <w:qFormat/>
    <w:rsid w:val="000E2005"/>
    <w:pPr>
      <w:keepNext/>
      <w:outlineLvl w:val="2"/>
    </w:pPr>
    <w:rPr>
      <w:rFonts w:ascii="Arial" w:hAnsi="Arial"/>
      <w:b/>
    </w:rPr>
  </w:style>
  <w:style w:type="paragraph" w:styleId="Heading4">
    <w:name w:val="heading 4"/>
    <w:basedOn w:val="Normal"/>
    <w:next w:val="Normal"/>
    <w:qFormat/>
    <w:rsid w:val="000E2005"/>
    <w:pPr>
      <w:keepNext/>
      <w:outlineLvl w:val="3"/>
    </w:pPr>
    <w:rPr>
      <w:bCs/>
      <w:sz w:val="24"/>
    </w:rPr>
  </w:style>
  <w:style w:type="paragraph" w:styleId="Heading6">
    <w:name w:val="heading 6"/>
    <w:basedOn w:val="Normal"/>
    <w:next w:val="Normal"/>
    <w:qFormat/>
    <w:rsid w:val="000E2005"/>
    <w:pPr>
      <w:keepNext/>
      <w:outlineLvl w:val="5"/>
    </w:pPr>
    <w:rPr>
      <w:rFonts w:ascii="Arial" w:hAnsi="Arial"/>
      <w:b/>
      <w:color w:val="FF0000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E200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E200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E2005"/>
  </w:style>
  <w:style w:type="paragraph" w:styleId="BodyText">
    <w:name w:val="Body Text"/>
    <w:basedOn w:val="Normal"/>
    <w:rsid w:val="000E2005"/>
    <w:pPr>
      <w:jc w:val="both"/>
    </w:pPr>
    <w:rPr>
      <w:rFonts w:ascii="Arial" w:hAnsi="Arial"/>
      <w:sz w:val="22"/>
    </w:rPr>
  </w:style>
  <w:style w:type="paragraph" w:styleId="DocumentMap">
    <w:name w:val="Document Map"/>
    <w:basedOn w:val="Normal"/>
    <w:semiHidden/>
    <w:rsid w:val="00FA794E"/>
    <w:pPr>
      <w:shd w:val="clear" w:color="auto" w:fill="000080"/>
    </w:pPr>
    <w:rPr>
      <w:rFonts w:ascii="Tahoma" w:hAnsi="Tahoma" w:cs="Tahoma"/>
    </w:rPr>
  </w:style>
  <w:style w:type="paragraph" w:styleId="BodyTextIndent3">
    <w:name w:val="Body Text Indent 3"/>
    <w:basedOn w:val="Normal"/>
    <w:rsid w:val="00793326"/>
    <w:pPr>
      <w:spacing w:after="120"/>
      <w:ind w:left="360"/>
    </w:pPr>
    <w:rPr>
      <w:sz w:val="16"/>
      <w:szCs w:val="16"/>
    </w:rPr>
  </w:style>
  <w:style w:type="paragraph" w:customStyle="1" w:styleId="WW-BodyText3">
    <w:name w:val="WW-Body Text 3"/>
    <w:basedOn w:val="Normal"/>
    <w:rsid w:val="004D6D8F"/>
    <w:pPr>
      <w:suppressAutoHyphens/>
    </w:pPr>
    <w:rPr>
      <w:rFonts w:ascii="BSO Palatino" w:hAnsi="BSO Palatino"/>
      <w:b/>
      <w:sz w:val="22"/>
      <w:lang w:val="en-GB" w:eastAsia="en-IN"/>
    </w:rPr>
  </w:style>
  <w:style w:type="paragraph" w:customStyle="1" w:styleId="WW-BodyTextIndent3">
    <w:name w:val="WW-Body Text Indent 3"/>
    <w:basedOn w:val="Normal"/>
    <w:rsid w:val="002E0DAE"/>
    <w:pPr>
      <w:suppressAutoHyphens/>
      <w:ind w:left="360" w:firstLine="1"/>
      <w:jc w:val="both"/>
    </w:pPr>
    <w:rPr>
      <w:rFonts w:ascii="Arial" w:hAnsi="Arial"/>
      <w:color w:val="000000"/>
      <w:sz w:val="22"/>
      <w:lang w:eastAsia="en-IN"/>
    </w:rPr>
  </w:style>
  <w:style w:type="paragraph" w:customStyle="1" w:styleId="WW-BodyTextIndent31">
    <w:name w:val="WW-Body Text Indent 31"/>
    <w:basedOn w:val="Normal"/>
    <w:rsid w:val="006A1405"/>
    <w:pPr>
      <w:suppressAutoHyphens/>
      <w:ind w:firstLine="720"/>
    </w:pPr>
    <w:rPr>
      <w:rFonts w:ascii="Arial" w:hAnsi="Arial"/>
      <w:lang w:eastAsia="en-IN"/>
    </w:rPr>
  </w:style>
  <w:style w:type="paragraph" w:styleId="BalloonText">
    <w:name w:val="Balloon Text"/>
    <w:basedOn w:val="Normal"/>
    <w:link w:val="BalloonTextChar"/>
    <w:rsid w:val="00B277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277AF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5B2DA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5B2DA1"/>
  </w:style>
  <w:style w:type="paragraph" w:styleId="BodyText2">
    <w:name w:val="Body Text 2"/>
    <w:basedOn w:val="Normal"/>
    <w:link w:val="BodyText2Char"/>
    <w:rsid w:val="009A36B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9A36B4"/>
  </w:style>
  <w:style w:type="paragraph" w:styleId="ListParagraph">
    <w:name w:val="List Paragraph"/>
    <w:basedOn w:val="Normal"/>
    <w:link w:val="ListParagraphChar"/>
    <w:qFormat/>
    <w:rsid w:val="009A36B4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sid w:val="00994844"/>
  </w:style>
  <w:style w:type="character" w:styleId="CommentReference">
    <w:name w:val="annotation reference"/>
    <w:basedOn w:val="DefaultParagraphFont"/>
    <w:rsid w:val="00A47DEE"/>
    <w:rPr>
      <w:sz w:val="16"/>
      <w:szCs w:val="16"/>
    </w:rPr>
  </w:style>
  <w:style w:type="paragraph" w:styleId="CommentText">
    <w:name w:val="annotation text"/>
    <w:basedOn w:val="Normal"/>
    <w:link w:val="CommentTextChar"/>
    <w:rsid w:val="00A47DEE"/>
  </w:style>
  <w:style w:type="character" w:customStyle="1" w:styleId="CommentTextChar">
    <w:name w:val="Comment Text Char"/>
    <w:basedOn w:val="DefaultParagraphFont"/>
    <w:link w:val="CommentText"/>
    <w:rsid w:val="00A47DEE"/>
  </w:style>
  <w:style w:type="paragraph" w:styleId="CommentSubject">
    <w:name w:val="annotation subject"/>
    <w:basedOn w:val="CommentText"/>
    <w:next w:val="CommentText"/>
    <w:link w:val="CommentSubjectChar"/>
    <w:rsid w:val="00A47D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47DEE"/>
    <w:rPr>
      <w:b/>
      <w:bCs/>
    </w:rPr>
  </w:style>
  <w:style w:type="paragraph" w:customStyle="1" w:styleId="FirstListText">
    <w:name w:val="FirstListText"/>
    <w:basedOn w:val="Normal"/>
    <w:link w:val="FirstListTextChar"/>
    <w:rsid w:val="00686DA1"/>
    <w:pPr>
      <w:spacing w:after="60" w:line="360" w:lineRule="auto"/>
      <w:ind w:left="360" w:hanging="360"/>
    </w:pPr>
    <w:rPr>
      <w:rFonts w:ascii="Verdana" w:hAnsi="Verdana"/>
      <w:sz w:val="17"/>
    </w:rPr>
  </w:style>
  <w:style w:type="character" w:customStyle="1" w:styleId="FirstListTextChar">
    <w:name w:val="FirstListText Char"/>
    <w:basedOn w:val="DefaultParagraphFont"/>
    <w:link w:val="FirstListText"/>
    <w:rsid w:val="00686DA1"/>
    <w:rPr>
      <w:rFonts w:ascii="Verdana" w:hAnsi="Verdana"/>
      <w:sz w:val="17"/>
    </w:rPr>
  </w:style>
  <w:style w:type="paragraph" w:customStyle="1" w:styleId="spacing101">
    <w:name w:val="spacing101"/>
    <w:basedOn w:val="Normal"/>
    <w:rsid w:val="00D008EE"/>
    <w:pPr>
      <w:spacing w:before="150" w:after="100" w:afterAutospacing="1"/>
    </w:pPr>
    <w:rPr>
      <w:sz w:val="24"/>
      <w:szCs w:val="24"/>
    </w:rPr>
  </w:style>
  <w:style w:type="paragraph" w:styleId="PlainText">
    <w:name w:val="Plain Text"/>
    <w:basedOn w:val="Normal"/>
    <w:link w:val="PlainTextChar"/>
    <w:rsid w:val="00207025"/>
  </w:style>
  <w:style w:type="character" w:customStyle="1" w:styleId="PlainTextChar">
    <w:name w:val="Plain Text Char"/>
    <w:basedOn w:val="DefaultParagraphFont"/>
    <w:link w:val="PlainText"/>
    <w:rsid w:val="00207025"/>
  </w:style>
  <w:style w:type="paragraph" w:customStyle="1" w:styleId="BodyText21">
    <w:name w:val="Body Text 21"/>
    <w:basedOn w:val="Normal"/>
    <w:rsid w:val="00AB22CB"/>
    <w:pPr>
      <w:jc w:val="both"/>
    </w:pPr>
    <w:rPr>
      <w:sz w:val="24"/>
    </w:rPr>
  </w:style>
  <w:style w:type="paragraph" w:customStyle="1" w:styleId="84exhsubtitle">
    <w:name w:val="84 exh subtitle"/>
    <w:basedOn w:val="Normal"/>
    <w:next w:val="Normal"/>
    <w:rsid w:val="00AB22CB"/>
    <w:pPr>
      <w:spacing w:before="100"/>
    </w:pPr>
    <w:rPr>
      <w:rFonts w:ascii="Arial" w:hAnsi="Arial" w:cs="Arial"/>
      <w:b/>
      <w:bCs/>
      <w:sz w:val="24"/>
      <w:szCs w:val="24"/>
      <w:lang w:eastAsia="en-GB"/>
    </w:rPr>
  </w:style>
  <w:style w:type="paragraph" w:customStyle="1" w:styleId="Normal1">
    <w:name w:val="Normal1"/>
    <w:rsid w:val="00CE3D30"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character" w:customStyle="1" w:styleId="ListParagraphChar">
    <w:name w:val="List Paragraph Char"/>
    <w:link w:val="ListParagraph"/>
    <w:locked/>
    <w:rsid w:val="00CE3D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7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0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20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8" w:space="0" w:color="DCDDDE"/>
                            <w:left w:val="single" w:sz="48" w:space="0" w:color="DCDDDE"/>
                            <w:bottom w:val="none" w:sz="0" w:space="0" w:color="auto"/>
                            <w:right w:val="single" w:sz="48" w:space="0" w:color="DCDDDE"/>
                          </w:divBdr>
                          <w:divsChild>
                            <w:div w:id="165468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81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78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98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54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80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91474">
          <w:marLeft w:val="187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21069">
          <w:marLeft w:val="187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1266">
          <w:marLeft w:val="187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5015">
          <w:marLeft w:val="187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5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17097">
          <w:marLeft w:val="44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2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00814">
          <w:marLeft w:val="187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6324">
          <w:marLeft w:val="187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99367">
          <w:marLeft w:val="187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567597">
          <w:marLeft w:val="187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3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2D7332-23A5-4BEE-AC76-CD76C47E4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2441</Words>
  <Characters>13919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Diwakar</Company>
  <LinksUpToDate>false</LinksUpToDate>
  <CharactersWithSpaces>16328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Pravin S Waghmode</dc:creator>
  <cp:lastModifiedBy>singh.sumitmca@outlook.com</cp:lastModifiedBy>
  <cp:revision>4</cp:revision>
  <cp:lastPrinted>2007-04-20T06:46:00Z</cp:lastPrinted>
  <dcterms:created xsi:type="dcterms:W3CDTF">2018-04-14T19:36:00Z</dcterms:created>
  <dcterms:modified xsi:type="dcterms:W3CDTF">2018-04-14T19:47:00Z</dcterms:modified>
</cp:coreProperties>
</file>